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Y="1349"/>
        <w:tblW w:w="5033" w:type="pct"/>
        <w:tblLook w:val="04A0" w:firstRow="1" w:lastRow="0" w:firstColumn="1" w:lastColumn="0" w:noHBand="0" w:noVBand="1"/>
      </w:tblPr>
      <w:tblGrid>
        <w:gridCol w:w="1172"/>
        <w:gridCol w:w="8119"/>
      </w:tblGrid>
      <w:tr w:rsidR="00503BE1" w:rsidRPr="00A43502" w:rsidTr="000E2C1B">
        <w:tc>
          <w:tcPr>
            <w:tcW w:w="9291" w:type="dxa"/>
            <w:gridSpan w:val="2"/>
            <w:tcMar>
              <w:top w:w="216" w:type="dxa"/>
              <w:left w:w="115" w:type="dxa"/>
              <w:bottom w:w="216" w:type="dxa"/>
              <w:right w:w="115" w:type="dxa"/>
            </w:tcMar>
          </w:tcPr>
          <w:p w:rsidR="00503BE1" w:rsidRPr="00A43502" w:rsidRDefault="00503BE1" w:rsidP="00503BE1">
            <w:pPr>
              <w:pStyle w:val="a7"/>
              <w:spacing w:beforeLines="50" w:before="156" w:afterLines="50" w:after="156" w:line="360" w:lineRule="auto"/>
              <w:ind w:firstLineChars="200" w:firstLine="440"/>
              <w:rPr>
                <w:rFonts w:ascii="宋体" w:hAnsi="宋体" w:cs="Arial"/>
              </w:rPr>
            </w:pPr>
          </w:p>
        </w:tc>
      </w:tr>
      <w:tr w:rsidR="00503BE1" w:rsidRPr="00A43502" w:rsidTr="000E2C1B">
        <w:tc>
          <w:tcPr>
            <w:tcW w:w="9291" w:type="dxa"/>
            <w:gridSpan w:val="2"/>
          </w:tcPr>
          <w:p w:rsidR="00503BE1" w:rsidRPr="00AF47E0" w:rsidRDefault="00503BE1" w:rsidP="00503BE1">
            <w:pPr>
              <w:ind w:firstLineChars="500" w:firstLine="2409"/>
              <w:jc w:val="left"/>
              <w:rPr>
                <w:b/>
                <w:sz w:val="40"/>
                <w:szCs w:val="44"/>
              </w:rPr>
            </w:pPr>
            <w:r w:rsidRPr="00AF47E0">
              <w:rPr>
                <w:rFonts w:ascii="宋体" w:hAnsi="宋体" w:cs="Arial" w:hint="eastAsia"/>
                <w:b/>
                <w:sz w:val="48"/>
                <w:szCs w:val="52"/>
              </w:rPr>
              <w:t>《</w:t>
            </w:r>
            <w:r>
              <w:rPr>
                <w:rFonts w:ascii="宋体" w:hAnsi="宋体" w:cs="Arial" w:hint="eastAsia"/>
                <w:b/>
                <w:sz w:val="48"/>
                <w:szCs w:val="52"/>
              </w:rPr>
              <w:t>模拟豆瓣</w:t>
            </w:r>
            <w:r w:rsidRPr="00AF47E0">
              <w:rPr>
                <w:rFonts w:ascii="宋体" w:hAnsi="宋体" w:cs="Arial" w:hint="eastAsia"/>
                <w:b/>
                <w:sz w:val="48"/>
                <w:szCs w:val="52"/>
              </w:rPr>
              <w:t>》</w:t>
            </w:r>
          </w:p>
          <w:p w:rsidR="00503BE1" w:rsidRPr="00A43502" w:rsidRDefault="00503BE1" w:rsidP="00503BE1">
            <w:pPr>
              <w:spacing w:beforeLines="50" w:before="156" w:afterLines="50" w:after="156" w:line="360" w:lineRule="auto"/>
              <w:ind w:firstLineChars="600" w:firstLine="3132"/>
              <w:jc w:val="left"/>
              <w:rPr>
                <w:rFonts w:ascii="宋体" w:hAnsi="宋体" w:cs="Arial"/>
                <w:b/>
                <w:sz w:val="52"/>
                <w:szCs w:val="52"/>
              </w:rPr>
            </w:pPr>
            <w:r w:rsidRPr="00A43502">
              <w:rPr>
                <w:rFonts w:ascii="宋体" w:hAnsi="宋体" w:cs="Arial"/>
                <w:b/>
                <w:sz w:val="52"/>
                <w:szCs w:val="52"/>
              </w:rPr>
              <w:t>需求说明</w:t>
            </w:r>
          </w:p>
          <w:p w:rsidR="00503BE1" w:rsidRPr="00A43502" w:rsidRDefault="00503BE1" w:rsidP="00503BE1">
            <w:pPr>
              <w:pStyle w:val="a7"/>
              <w:spacing w:beforeLines="50" w:before="156" w:afterLines="50" w:after="156" w:line="360" w:lineRule="auto"/>
              <w:ind w:firstLineChars="200" w:firstLine="1044"/>
              <w:rPr>
                <w:rFonts w:ascii="宋体" w:hAnsi="宋体" w:cs="Arial"/>
                <w:b/>
                <w:sz w:val="52"/>
                <w:szCs w:val="52"/>
              </w:rPr>
            </w:pPr>
          </w:p>
          <w:p w:rsidR="00503BE1" w:rsidRPr="00A43502" w:rsidRDefault="00503BE1" w:rsidP="00503BE1">
            <w:pPr>
              <w:pStyle w:val="a7"/>
              <w:spacing w:beforeLines="50" w:before="156" w:afterLines="50" w:after="156" w:line="360" w:lineRule="auto"/>
              <w:ind w:firstLineChars="700" w:firstLine="3654"/>
              <w:rPr>
                <w:rFonts w:ascii="宋体" w:hAnsi="宋体" w:cs="Arial"/>
                <w:b/>
                <w:color w:val="4F81BD"/>
                <w:sz w:val="52"/>
                <w:szCs w:val="52"/>
              </w:rPr>
            </w:pPr>
            <w:r w:rsidRPr="00A43502">
              <w:rPr>
                <w:rFonts w:ascii="宋体" w:hAnsi="宋体" w:cs="Arial"/>
                <w:b/>
                <w:sz w:val="52"/>
                <w:szCs w:val="52"/>
              </w:rPr>
              <w:t>V</w:t>
            </w:r>
            <w:r w:rsidRPr="00A43502">
              <w:rPr>
                <w:rFonts w:ascii="宋体" w:hAnsi="宋体" w:cs="Arial" w:hint="eastAsia"/>
                <w:b/>
                <w:sz w:val="52"/>
                <w:szCs w:val="52"/>
              </w:rPr>
              <w:t>1</w:t>
            </w:r>
            <w:r w:rsidRPr="00A43502">
              <w:rPr>
                <w:rFonts w:ascii="宋体" w:hAnsi="宋体" w:cs="Arial"/>
                <w:b/>
                <w:sz w:val="52"/>
                <w:szCs w:val="52"/>
              </w:rPr>
              <w:t>.</w:t>
            </w:r>
            <w:r>
              <w:rPr>
                <w:rFonts w:ascii="宋体" w:hAnsi="宋体" w:cs="Arial" w:hint="eastAsia"/>
                <w:b/>
                <w:sz w:val="52"/>
                <w:szCs w:val="52"/>
              </w:rPr>
              <w:t>0</w:t>
            </w:r>
          </w:p>
        </w:tc>
      </w:tr>
      <w:tr w:rsidR="00503BE1" w:rsidRPr="00A43502" w:rsidTr="000E2C1B">
        <w:trPr>
          <w:gridAfter w:val="1"/>
          <w:wAfter w:w="8119" w:type="dxa"/>
        </w:trPr>
        <w:tc>
          <w:tcPr>
            <w:tcW w:w="1172" w:type="dxa"/>
            <w:tcMar>
              <w:top w:w="216" w:type="dxa"/>
              <w:left w:w="115" w:type="dxa"/>
              <w:bottom w:w="216" w:type="dxa"/>
              <w:right w:w="115" w:type="dxa"/>
            </w:tcMar>
          </w:tcPr>
          <w:p w:rsidR="00503BE1" w:rsidRPr="00A43502" w:rsidRDefault="00503BE1" w:rsidP="000E2C1B">
            <w:pPr>
              <w:pStyle w:val="a7"/>
              <w:spacing w:beforeLines="50" w:before="156" w:afterLines="50" w:after="156" w:line="360" w:lineRule="auto"/>
              <w:ind w:firstLineChars="200" w:firstLine="440"/>
              <w:jc w:val="center"/>
              <w:rPr>
                <w:rFonts w:ascii="宋体" w:hAnsi="宋体" w:cs="Arial"/>
              </w:rPr>
            </w:pPr>
          </w:p>
        </w:tc>
      </w:tr>
      <w:tr w:rsidR="00503BE1" w:rsidRPr="00A43502" w:rsidTr="000E2C1B">
        <w:trPr>
          <w:gridAfter w:val="1"/>
          <w:wAfter w:w="8119" w:type="dxa"/>
        </w:trPr>
        <w:tc>
          <w:tcPr>
            <w:tcW w:w="1172" w:type="dxa"/>
            <w:tcMar>
              <w:top w:w="216" w:type="dxa"/>
              <w:left w:w="115" w:type="dxa"/>
              <w:bottom w:w="216" w:type="dxa"/>
              <w:right w:w="115" w:type="dxa"/>
            </w:tcMar>
          </w:tcPr>
          <w:p w:rsidR="00503BE1" w:rsidRDefault="00503BE1" w:rsidP="000E2C1B">
            <w:pPr>
              <w:pStyle w:val="a7"/>
              <w:spacing w:beforeLines="50" w:before="156" w:afterLines="50" w:after="156" w:line="360" w:lineRule="auto"/>
              <w:ind w:firstLineChars="200" w:firstLine="440"/>
              <w:jc w:val="center"/>
              <w:rPr>
                <w:rFonts w:ascii="宋体" w:hAnsi="宋体" w:cs="Arial"/>
              </w:rPr>
            </w:pPr>
          </w:p>
          <w:p w:rsidR="00503BE1" w:rsidRDefault="00503BE1" w:rsidP="000E2C1B">
            <w:pPr>
              <w:pStyle w:val="a7"/>
              <w:spacing w:beforeLines="50" w:before="156" w:afterLines="50" w:after="156" w:line="360" w:lineRule="auto"/>
              <w:ind w:firstLineChars="200" w:firstLine="440"/>
              <w:jc w:val="center"/>
              <w:rPr>
                <w:rFonts w:ascii="宋体" w:hAnsi="宋体" w:cs="Arial"/>
              </w:rPr>
            </w:pPr>
          </w:p>
          <w:p w:rsidR="00503BE1" w:rsidRDefault="00503BE1" w:rsidP="000E2C1B">
            <w:pPr>
              <w:pStyle w:val="a7"/>
              <w:spacing w:beforeLines="50" w:before="156" w:afterLines="50" w:after="156" w:line="360" w:lineRule="auto"/>
              <w:ind w:firstLineChars="200" w:firstLine="440"/>
              <w:jc w:val="center"/>
              <w:rPr>
                <w:rFonts w:ascii="宋体" w:hAnsi="宋体" w:cs="Arial"/>
              </w:rPr>
            </w:pPr>
          </w:p>
          <w:p w:rsidR="00503BE1" w:rsidRDefault="00503BE1" w:rsidP="000E2C1B">
            <w:pPr>
              <w:pStyle w:val="a7"/>
              <w:spacing w:beforeLines="50" w:before="156" w:afterLines="50" w:after="156" w:line="360" w:lineRule="auto"/>
              <w:ind w:firstLineChars="200" w:firstLine="440"/>
              <w:jc w:val="center"/>
              <w:rPr>
                <w:rFonts w:ascii="宋体" w:hAnsi="宋体" w:cs="Arial"/>
              </w:rPr>
            </w:pPr>
          </w:p>
          <w:p w:rsidR="00503BE1" w:rsidRDefault="00503BE1" w:rsidP="000E2C1B">
            <w:pPr>
              <w:pStyle w:val="a7"/>
              <w:spacing w:beforeLines="50" w:before="156" w:afterLines="50" w:after="156" w:line="360" w:lineRule="auto"/>
              <w:ind w:firstLineChars="200" w:firstLine="440"/>
              <w:jc w:val="center"/>
              <w:rPr>
                <w:rFonts w:ascii="宋体" w:hAnsi="宋体" w:cs="Arial"/>
              </w:rPr>
            </w:pPr>
          </w:p>
          <w:p w:rsidR="00503BE1" w:rsidRDefault="00503BE1" w:rsidP="000E2C1B">
            <w:pPr>
              <w:pStyle w:val="a7"/>
              <w:spacing w:beforeLines="50" w:before="156" w:afterLines="50" w:after="156" w:line="360" w:lineRule="auto"/>
              <w:ind w:firstLineChars="200" w:firstLine="440"/>
              <w:jc w:val="center"/>
              <w:rPr>
                <w:rFonts w:ascii="宋体" w:hAnsi="宋体" w:cs="Arial"/>
              </w:rPr>
            </w:pPr>
          </w:p>
          <w:p w:rsidR="00503BE1" w:rsidRDefault="00503BE1" w:rsidP="000E2C1B">
            <w:pPr>
              <w:pStyle w:val="a7"/>
              <w:spacing w:beforeLines="50" w:before="156" w:afterLines="50" w:after="156" w:line="360" w:lineRule="auto"/>
              <w:ind w:firstLineChars="200" w:firstLine="440"/>
              <w:jc w:val="center"/>
              <w:rPr>
                <w:rFonts w:ascii="宋体" w:hAnsi="宋体" w:cs="Arial"/>
              </w:rPr>
            </w:pPr>
          </w:p>
          <w:p w:rsidR="00503BE1" w:rsidRDefault="00503BE1" w:rsidP="000E2C1B">
            <w:pPr>
              <w:pStyle w:val="a7"/>
              <w:spacing w:beforeLines="50" w:before="156" w:afterLines="50" w:after="156" w:line="360" w:lineRule="auto"/>
              <w:ind w:firstLineChars="200" w:firstLine="440"/>
              <w:jc w:val="center"/>
              <w:rPr>
                <w:rFonts w:ascii="宋体" w:hAnsi="宋体" w:cs="Arial"/>
              </w:rPr>
            </w:pPr>
          </w:p>
          <w:p w:rsidR="00503BE1" w:rsidRDefault="00503BE1" w:rsidP="000E2C1B">
            <w:pPr>
              <w:pStyle w:val="a7"/>
              <w:spacing w:beforeLines="50" w:before="156" w:afterLines="50" w:after="156" w:line="360" w:lineRule="auto"/>
              <w:ind w:firstLineChars="200" w:firstLine="440"/>
              <w:jc w:val="center"/>
              <w:rPr>
                <w:rFonts w:ascii="宋体" w:hAnsi="宋体" w:cs="Arial"/>
              </w:rPr>
            </w:pPr>
          </w:p>
          <w:p w:rsidR="00503BE1" w:rsidRPr="00A43502" w:rsidRDefault="00503BE1" w:rsidP="000E2C1B">
            <w:pPr>
              <w:pStyle w:val="a7"/>
              <w:spacing w:beforeLines="50" w:before="156" w:afterLines="50" w:after="156" w:line="360" w:lineRule="auto"/>
              <w:ind w:firstLineChars="200" w:firstLine="440"/>
              <w:jc w:val="center"/>
              <w:rPr>
                <w:rFonts w:ascii="宋体" w:hAnsi="宋体" w:cs="Arial"/>
              </w:rPr>
            </w:pPr>
          </w:p>
        </w:tc>
      </w:tr>
    </w:tbl>
    <w:p w:rsidR="00503BE1" w:rsidRDefault="00503BE1" w:rsidP="00503BE1">
      <w:pPr>
        <w:jc w:val="center"/>
        <w:rPr>
          <w:rFonts w:ascii="宋体" w:hAnsi="宋体" w:cs="Arial"/>
          <w:b/>
          <w:color w:val="0070C0"/>
        </w:rPr>
      </w:pPr>
    </w:p>
    <w:p w:rsidR="00503BE1" w:rsidRDefault="00503BE1" w:rsidP="00503BE1">
      <w:pPr>
        <w:jc w:val="center"/>
        <w:rPr>
          <w:rFonts w:ascii="宋体" w:hAnsi="宋体" w:cs="Arial"/>
          <w:b/>
          <w:color w:val="0070C0"/>
        </w:rPr>
      </w:pPr>
    </w:p>
    <w:p w:rsidR="00503BE1" w:rsidRDefault="00503BE1" w:rsidP="00503BE1">
      <w:pPr>
        <w:jc w:val="center"/>
        <w:rPr>
          <w:rFonts w:ascii="宋体" w:hAnsi="宋体" w:cs="Arial"/>
          <w:b/>
          <w:color w:val="0070C0"/>
        </w:rPr>
      </w:pPr>
    </w:p>
    <w:p w:rsidR="00503BE1" w:rsidRPr="00A43502" w:rsidRDefault="00503BE1" w:rsidP="00503BE1">
      <w:pPr>
        <w:jc w:val="center"/>
        <w:rPr>
          <w:rFonts w:ascii="宋体" w:hAnsi="宋体" w:cs="Arial"/>
          <w:b/>
          <w:color w:val="0070C0"/>
        </w:rPr>
      </w:pPr>
      <w:r w:rsidRPr="00A43502">
        <w:rPr>
          <w:rFonts w:ascii="宋体" w:hAnsi="宋体" w:cs="Arial"/>
          <w:b/>
          <w:color w:val="0070C0"/>
        </w:rPr>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34"/>
        <w:gridCol w:w="709"/>
        <w:gridCol w:w="1559"/>
        <w:gridCol w:w="4394"/>
      </w:tblGrid>
      <w:tr w:rsidR="00503BE1" w:rsidRPr="00A43502" w:rsidTr="000E2C1B">
        <w:trPr>
          <w:trHeight w:val="426"/>
        </w:trPr>
        <w:tc>
          <w:tcPr>
            <w:tcW w:w="817" w:type="dxa"/>
            <w:tcBorders>
              <w:bottom w:val="double" w:sz="4" w:space="0" w:color="auto"/>
            </w:tcBorders>
            <w:shd w:val="clear" w:color="auto" w:fill="00B0F0"/>
          </w:tcPr>
          <w:p w:rsidR="00503BE1" w:rsidRPr="00A43502" w:rsidRDefault="00503BE1" w:rsidP="000E2C1B">
            <w:pPr>
              <w:jc w:val="center"/>
              <w:rPr>
                <w:rFonts w:ascii="宋体" w:hAnsi="宋体" w:cs="Arial"/>
                <w:color w:val="000000"/>
                <w:szCs w:val="21"/>
              </w:rPr>
            </w:pPr>
            <w:r w:rsidRPr="00A43502">
              <w:rPr>
                <w:rFonts w:ascii="宋体" w:hAnsi="宋体" w:cs="Arial"/>
                <w:color w:val="000000"/>
                <w:szCs w:val="21"/>
              </w:rPr>
              <w:t>版本/状态</w:t>
            </w:r>
          </w:p>
        </w:tc>
        <w:tc>
          <w:tcPr>
            <w:tcW w:w="1134" w:type="dxa"/>
            <w:tcBorders>
              <w:bottom w:val="double" w:sz="4" w:space="0" w:color="auto"/>
            </w:tcBorders>
            <w:shd w:val="clear" w:color="auto" w:fill="00B0F0"/>
          </w:tcPr>
          <w:p w:rsidR="00503BE1" w:rsidRPr="00A43502" w:rsidRDefault="00503BE1" w:rsidP="000E2C1B">
            <w:pPr>
              <w:jc w:val="center"/>
              <w:rPr>
                <w:rFonts w:ascii="宋体" w:hAnsi="宋体" w:cs="Arial"/>
                <w:color w:val="000000"/>
                <w:szCs w:val="21"/>
              </w:rPr>
            </w:pPr>
            <w:r w:rsidRPr="00A43502">
              <w:rPr>
                <w:rFonts w:ascii="宋体" w:hAnsi="宋体" w:cs="Arial"/>
                <w:color w:val="000000"/>
                <w:szCs w:val="21"/>
              </w:rPr>
              <w:t>作者</w:t>
            </w:r>
          </w:p>
        </w:tc>
        <w:tc>
          <w:tcPr>
            <w:tcW w:w="709" w:type="dxa"/>
            <w:tcBorders>
              <w:bottom w:val="double" w:sz="4" w:space="0" w:color="auto"/>
            </w:tcBorders>
            <w:shd w:val="clear" w:color="auto" w:fill="00B0F0"/>
          </w:tcPr>
          <w:p w:rsidR="00503BE1" w:rsidRPr="00A43502" w:rsidRDefault="00503BE1" w:rsidP="000E2C1B">
            <w:pPr>
              <w:jc w:val="center"/>
              <w:rPr>
                <w:rFonts w:ascii="宋体" w:hAnsi="宋体" w:cs="Arial"/>
                <w:color w:val="000000"/>
                <w:szCs w:val="21"/>
              </w:rPr>
            </w:pPr>
            <w:r w:rsidRPr="00A43502">
              <w:rPr>
                <w:rFonts w:ascii="宋体" w:hAnsi="宋体" w:cs="Arial"/>
                <w:color w:val="000000"/>
                <w:szCs w:val="21"/>
              </w:rPr>
              <w:t>参与者</w:t>
            </w:r>
          </w:p>
        </w:tc>
        <w:tc>
          <w:tcPr>
            <w:tcW w:w="1559" w:type="dxa"/>
            <w:tcBorders>
              <w:bottom w:val="double" w:sz="4" w:space="0" w:color="auto"/>
            </w:tcBorders>
            <w:shd w:val="clear" w:color="auto" w:fill="00B0F0"/>
          </w:tcPr>
          <w:p w:rsidR="00503BE1" w:rsidRPr="00A43502" w:rsidRDefault="00503BE1" w:rsidP="000E2C1B">
            <w:pPr>
              <w:jc w:val="center"/>
              <w:rPr>
                <w:rFonts w:ascii="宋体" w:hAnsi="宋体" w:cs="Arial"/>
                <w:color w:val="000000"/>
                <w:szCs w:val="21"/>
              </w:rPr>
            </w:pPr>
            <w:r w:rsidRPr="00A43502">
              <w:rPr>
                <w:rFonts w:ascii="宋体" w:hAnsi="宋体" w:cs="Arial"/>
                <w:color w:val="000000"/>
                <w:szCs w:val="21"/>
              </w:rPr>
              <w:t>日期</w:t>
            </w:r>
          </w:p>
        </w:tc>
        <w:tc>
          <w:tcPr>
            <w:tcW w:w="4394" w:type="dxa"/>
            <w:tcBorders>
              <w:bottom w:val="double" w:sz="4" w:space="0" w:color="auto"/>
            </w:tcBorders>
            <w:shd w:val="clear" w:color="auto" w:fill="00B0F0"/>
          </w:tcPr>
          <w:p w:rsidR="00503BE1" w:rsidRPr="00A43502" w:rsidRDefault="00503BE1" w:rsidP="000E2C1B">
            <w:pPr>
              <w:jc w:val="center"/>
              <w:rPr>
                <w:rFonts w:ascii="宋体" w:hAnsi="宋体" w:cs="Arial"/>
                <w:color w:val="000000"/>
                <w:szCs w:val="21"/>
              </w:rPr>
            </w:pPr>
            <w:r w:rsidRPr="00A43502">
              <w:rPr>
                <w:rFonts w:ascii="宋体" w:hAnsi="宋体" w:cs="Arial"/>
                <w:color w:val="000000"/>
                <w:szCs w:val="21"/>
              </w:rPr>
              <w:t>备注</w:t>
            </w:r>
          </w:p>
        </w:tc>
      </w:tr>
      <w:tr w:rsidR="00503BE1" w:rsidRPr="00A43502" w:rsidTr="000E2C1B">
        <w:tc>
          <w:tcPr>
            <w:tcW w:w="817" w:type="dxa"/>
            <w:tcBorders>
              <w:top w:val="double" w:sz="4" w:space="0" w:color="auto"/>
            </w:tcBorders>
          </w:tcPr>
          <w:p w:rsidR="00503BE1" w:rsidRPr="00A43502" w:rsidRDefault="00503BE1" w:rsidP="000E2C1B">
            <w:pPr>
              <w:jc w:val="left"/>
              <w:rPr>
                <w:rFonts w:ascii="宋体" w:hAnsi="宋体" w:cs="Arial"/>
                <w:color w:val="000000"/>
                <w:szCs w:val="21"/>
              </w:rPr>
            </w:pPr>
            <w:r w:rsidRPr="00A43502">
              <w:rPr>
                <w:rFonts w:ascii="宋体" w:hAnsi="宋体" w:cs="Arial"/>
                <w:color w:val="000000"/>
                <w:szCs w:val="21"/>
              </w:rPr>
              <w:t>1.0.0</w:t>
            </w:r>
          </w:p>
        </w:tc>
        <w:tc>
          <w:tcPr>
            <w:tcW w:w="1134" w:type="dxa"/>
            <w:tcBorders>
              <w:top w:val="double" w:sz="4" w:space="0" w:color="auto"/>
            </w:tcBorders>
          </w:tcPr>
          <w:p w:rsidR="00503BE1" w:rsidRDefault="00503BE1" w:rsidP="000E2C1B">
            <w:pPr>
              <w:jc w:val="center"/>
              <w:rPr>
                <w:rFonts w:ascii="宋体" w:hAnsi="宋体" w:cs="Arial"/>
                <w:szCs w:val="21"/>
              </w:rPr>
            </w:pPr>
            <w:r>
              <w:rPr>
                <w:rFonts w:ascii="宋体" w:hAnsi="宋体" w:cs="Arial" w:hint="eastAsia"/>
                <w:szCs w:val="21"/>
              </w:rPr>
              <w:t>41551X班</w:t>
            </w:r>
          </w:p>
          <w:p w:rsidR="00503BE1" w:rsidRPr="00A43502" w:rsidRDefault="00503BE1" w:rsidP="000E2C1B">
            <w:pPr>
              <w:jc w:val="center"/>
              <w:rPr>
                <w:rFonts w:ascii="宋体" w:hAnsi="宋体" w:cs="Arial"/>
                <w:szCs w:val="21"/>
              </w:rPr>
            </w:pPr>
            <w:proofErr w:type="spellStart"/>
            <w:r>
              <w:rPr>
                <w:rFonts w:ascii="宋体" w:hAnsi="宋体" w:cs="Arial"/>
                <w:szCs w:val="21"/>
              </w:rPr>
              <w:t>W</w:t>
            </w:r>
            <w:r>
              <w:rPr>
                <w:rFonts w:ascii="宋体" w:hAnsi="宋体" w:cs="Arial" w:hint="eastAsia"/>
                <w:szCs w:val="21"/>
              </w:rPr>
              <w:t>t</w:t>
            </w:r>
            <w:proofErr w:type="spellEnd"/>
            <w:r>
              <w:rPr>
                <w:rFonts w:ascii="宋体" w:hAnsi="宋体" w:cs="Arial" w:hint="eastAsia"/>
                <w:szCs w:val="21"/>
              </w:rPr>
              <w:t>组全体成员</w:t>
            </w:r>
          </w:p>
        </w:tc>
        <w:tc>
          <w:tcPr>
            <w:tcW w:w="709" w:type="dxa"/>
            <w:tcBorders>
              <w:top w:val="double" w:sz="4" w:space="0" w:color="auto"/>
            </w:tcBorders>
          </w:tcPr>
          <w:p w:rsidR="00503BE1" w:rsidRDefault="00503BE1" w:rsidP="00503BE1">
            <w:pPr>
              <w:jc w:val="center"/>
              <w:rPr>
                <w:rFonts w:ascii="宋体" w:hAnsi="宋体" w:cs="Arial"/>
                <w:szCs w:val="21"/>
              </w:rPr>
            </w:pPr>
            <w:r>
              <w:rPr>
                <w:rFonts w:ascii="宋体" w:hAnsi="宋体" w:cs="Arial" w:hint="eastAsia"/>
                <w:szCs w:val="21"/>
              </w:rPr>
              <w:t>41551X班</w:t>
            </w:r>
          </w:p>
          <w:p w:rsidR="00503BE1" w:rsidRPr="00A43502" w:rsidRDefault="00503BE1" w:rsidP="00503BE1">
            <w:pPr>
              <w:jc w:val="center"/>
              <w:rPr>
                <w:rFonts w:ascii="宋体" w:hAnsi="宋体" w:cs="Arial"/>
                <w:color w:val="000000"/>
                <w:szCs w:val="21"/>
              </w:rPr>
            </w:pPr>
            <w:proofErr w:type="spellStart"/>
            <w:r>
              <w:rPr>
                <w:rFonts w:ascii="宋体" w:hAnsi="宋体" w:cs="Arial"/>
                <w:szCs w:val="21"/>
              </w:rPr>
              <w:t>W</w:t>
            </w:r>
            <w:r>
              <w:rPr>
                <w:rFonts w:ascii="宋体" w:hAnsi="宋体" w:cs="Arial" w:hint="eastAsia"/>
                <w:szCs w:val="21"/>
              </w:rPr>
              <w:t>t</w:t>
            </w:r>
            <w:proofErr w:type="spellEnd"/>
            <w:r>
              <w:rPr>
                <w:rFonts w:ascii="宋体" w:hAnsi="宋体" w:cs="Arial" w:hint="eastAsia"/>
                <w:szCs w:val="21"/>
              </w:rPr>
              <w:t>组全体成员</w:t>
            </w:r>
          </w:p>
        </w:tc>
        <w:tc>
          <w:tcPr>
            <w:tcW w:w="1559" w:type="dxa"/>
            <w:tcBorders>
              <w:top w:val="double" w:sz="4" w:space="0" w:color="auto"/>
            </w:tcBorders>
          </w:tcPr>
          <w:p w:rsidR="00503BE1" w:rsidRPr="00A43502" w:rsidRDefault="00503BE1" w:rsidP="000E2C1B">
            <w:pPr>
              <w:jc w:val="center"/>
              <w:rPr>
                <w:rFonts w:ascii="宋体" w:hAnsi="宋体" w:cs="Arial"/>
                <w:color w:val="000000"/>
                <w:szCs w:val="21"/>
              </w:rPr>
            </w:pPr>
            <w:r>
              <w:rPr>
                <w:rFonts w:ascii="宋体" w:hAnsi="宋体" w:cs="Arial" w:hint="eastAsia"/>
                <w:color w:val="000000"/>
                <w:szCs w:val="21"/>
              </w:rPr>
              <w:t>2017/03/25</w:t>
            </w:r>
          </w:p>
        </w:tc>
        <w:tc>
          <w:tcPr>
            <w:tcW w:w="4394" w:type="dxa"/>
            <w:tcBorders>
              <w:top w:val="double" w:sz="4" w:space="0" w:color="auto"/>
            </w:tcBorders>
          </w:tcPr>
          <w:p w:rsidR="00503BE1" w:rsidRPr="00A43502" w:rsidRDefault="00503BE1" w:rsidP="000E2C1B">
            <w:pPr>
              <w:jc w:val="center"/>
              <w:rPr>
                <w:rFonts w:ascii="宋体" w:hAnsi="宋体" w:cs="Arial"/>
                <w:color w:val="000000"/>
                <w:szCs w:val="21"/>
              </w:rPr>
            </w:pPr>
            <w:r w:rsidRPr="00A43502">
              <w:rPr>
                <w:rFonts w:ascii="宋体" w:hAnsi="宋体" w:cs="Arial"/>
                <w:color w:val="000000"/>
                <w:szCs w:val="21"/>
              </w:rPr>
              <w:t>创建</w:t>
            </w:r>
          </w:p>
        </w:tc>
      </w:tr>
    </w:tbl>
    <w:p w:rsidR="00503BE1" w:rsidRPr="00A43502" w:rsidRDefault="00503BE1" w:rsidP="00503BE1">
      <w:pPr>
        <w:rPr>
          <w:rFonts w:ascii="宋体" w:hAnsi="宋体" w:cs="Arial"/>
        </w:rPr>
      </w:pPr>
    </w:p>
    <w:p w:rsidR="000E2C1B" w:rsidRDefault="000E2C1B" w:rsidP="00503BE1">
      <w:pPr>
        <w:widowControl/>
        <w:jc w:val="left"/>
        <w:rPr>
          <w:rFonts w:ascii="宋体" w:hAnsi="宋体" w:cs="Arial"/>
        </w:rPr>
      </w:pPr>
    </w:p>
    <w:p w:rsidR="00503BE1" w:rsidRPr="00A43502" w:rsidRDefault="00503BE1" w:rsidP="00503BE1">
      <w:pPr>
        <w:widowControl/>
        <w:jc w:val="left"/>
        <w:rPr>
          <w:rFonts w:ascii="宋体" w:hAnsi="宋体" w:cs="Arial"/>
        </w:rPr>
      </w:pPr>
      <w:r w:rsidRPr="00A43502">
        <w:rPr>
          <w:rFonts w:ascii="宋体" w:hAnsi="宋体" w:cs="Arial"/>
        </w:rPr>
        <w:br w:type="page"/>
      </w:r>
    </w:p>
    <w:p w:rsidR="00503BE1" w:rsidRPr="00A43502" w:rsidRDefault="00503BE1" w:rsidP="00503BE1">
      <w:pPr>
        <w:spacing w:beforeLines="50" w:before="156" w:afterLines="50" w:after="156" w:line="360" w:lineRule="auto"/>
        <w:ind w:firstLineChars="200" w:firstLine="1044"/>
        <w:jc w:val="center"/>
        <w:rPr>
          <w:rFonts w:ascii="宋体" w:hAnsi="宋体" w:cs="Arial"/>
          <w:b/>
          <w:sz w:val="52"/>
          <w:szCs w:val="52"/>
        </w:rPr>
      </w:pPr>
      <w:r w:rsidRPr="00A43502">
        <w:rPr>
          <w:rFonts w:ascii="宋体" w:hAnsi="宋体" w:cs="Arial"/>
          <w:b/>
          <w:sz w:val="52"/>
          <w:szCs w:val="52"/>
        </w:rPr>
        <w:lastRenderedPageBreak/>
        <w:t>目   录</w:t>
      </w:r>
    </w:p>
    <w:p w:rsidR="00503BE1" w:rsidRDefault="00503BE1" w:rsidP="00503BE1">
      <w:pPr>
        <w:pStyle w:val="20"/>
        <w:tabs>
          <w:tab w:val="right" w:leader="dot" w:pos="8990"/>
        </w:tabs>
        <w:rPr>
          <w:rFonts w:asciiTheme="minorHAnsi" w:eastAsiaTheme="minorEastAsia" w:hAnsiTheme="minorHAnsi" w:cstheme="minorBidi"/>
          <w:noProof/>
          <w:szCs w:val="22"/>
        </w:rPr>
      </w:pPr>
      <w:r w:rsidRPr="00A43502">
        <w:rPr>
          <w:rFonts w:ascii="宋体" w:hAnsi="宋体" w:cs="Arial"/>
        </w:rPr>
        <w:fldChar w:fldCharType="begin"/>
      </w:r>
      <w:r w:rsidRPr="00A43502">
        <w:rPr>
          <w:rFonts w:ascii="宋体" w:hAnsi="宋体" w:cs="Arial"/>
        </w:rPr>
        <w:instrText xml:space="preserve"> TOC \o "1-6" \h \z \u </w:instrText>
      </w:r>
      <w:r w:rsidRPr="00A43502">
        <w:rPr>
          <w:rFonts w:ascii="宋体" w:hAnsi="宋体" w:cs="Arial"/>
        </w:rPr>
        <w:fldChar w:fldCharType="separate"/>
      </w:r>
      <w:hyperlink w:anchor="_Toc430250437" w:history="1">
        <w:r w:rsidRPr="00C2214B">
          <w:rPr>
            <w:rStyle w:val="a6"/>
            <w:rFonts w:ascii="宋体" w:hAnsi="宋体" w:cs="Arial" w:hint="eastAsia"/>
            <w:noProof/>
          </w:rPr>
          <w:t>第一部分</w:t>
        </w:r>
        <w:r w:rsidRPr="00C2214B">
          <w:rPr>
            <w:rStyle w:val="a6"/>
            <w:rFonts w:ascii="宋体" w:hAnsi="宋体" w:cs="Arial"/>
            <w:noProof/>
          </w:rPr>
          <w:t xml:space="preserve"> </w:t>
        </w:r>
        <w:r w:rsidRPr="00C2214B">
          <w:rPr>
            <w:rStyle w:val="a6"/>
            <w:rFonts w:ascii="宋体" w:hAnsi="宋体" w:cs="Arial" w:hint="eastAsia"/>
            <w:noProof/>
          </w:rPr>
          <w:t>引言</w:t>
        </w:r>
        <w:r>
          <w:rPr>
            <w:noProof/>
            <w:webHidden/>
          </w:rPr>
          <w:tab/>
        </w:r>
        <w:r>
          <w:rPr>
            <w:noProof/>
            <w:webHidden/>
          </w:rPr>
          <w:fldChar w:fldCharType="begin"/>
        </w:r>
        <w:r>
          <w:rPr>
            <w:noProof/>
            <w:webHidden/>
          </w:rPr>
          <w:instrText xml:space="preserve"> PAGEREF _Toc430250437 \h </w:instrText>
        </w:r>
        <w:r>
          <w:rPr>
            <w:noProof/>
            <w:webHidden/>
          </w:rPr>
        </w:r>
        <w:r>
          <w:rPr>
            <w:noProof/>
            <w:webHidden/>
          </w:rPr>
          <w:fldChar w:fldCharType="separate"/>
        </w:r>
        <w:r>
          <w:rPr>
            <w:noProof/>
            <w:webHidden/>
          </w:rPr>
          <w:t>4</w:t>
        </w:r>
        <w:r>
          <w:rPr>
            <w:noProof/>
            <w:webHidden/>
          </w:rPr>
          <w:fldChar w:fldCharType="end"/>
        </w:r>
      </w:hyperlink>
    </w:p>
    <w:p w:rsidR="00503BE1" w:rsidRDefault="001D5A43" w:rsidP="00503BE1">
      <w:pPr>
        <w:pStyle w:val="30"/>
        <w:tabs>
          <w:tab w:val="left" w:pos="1680"/>
          <w:tab w:val="right" w:leader="dot" w:pos="8990"/>
        </w:tabs>
        <w:rPr>
          <w:rFonts w:asciiTheme="minorHAnsi" w:eastAsiaTheme="minorEastAsia" w:hAnsiTheme="minorHAnsi" w:cstheme="minorBidi"/>
          <w:noProof/>
          <w:szCs w:val="22"/>
        </w:rPr>
      </w:pPr>
      <w:hyperlink w:anchor="_Toc430250438" w:history="1">
        <w:r w:rsidR="00503BE1" w:rsidRPr="00C2214B">
          <w:rPr>
            <w:rStyle w:val="a6"/>
            <w:rFonts w:hint="eastAsia"/>
            <w:noProof/>
          </w:rPr>
          <w:t>一、</w:t>
        </w:r>
        <w:r w:rsidR="00503BE1">
          <w:rPr>
            <w:rFonts w:asciiTheme="minorHAnsi" w:eastAsiaTheme="minorEastAsia" w:hAnsiTheme="minorHAnsi" w:cstheme="minorBidi"/>
            <w:noProof/>
            <w:szCs w:val="22"/>
          </w:rPr>
          <w:tab/>
        </w:r>
        <w:r w:rsidR="00503BE1" w:rsidRPr="00C2214B">
          <w:rPr>
            <w:rStyle w:val="a6"/>
            <w:rFonts w:hint="eastAsia"/>
            <w:noProof/>
          </w:rPr>
          <w:t>说明</w:t>
        </w:r>
        <w:r w:rsidR="00503BE1">
          <w:rPr>
            <w:noProof/>
            <w:webHidden/>
          </w:rPr>
          <w:tab/>
        </w:r>
        <w:r w:rsidR="00503BE1">
          <w:rPr>
            <w:noProof/>
            <w:webHidden/>
          </w:rPr>
          <w:fldChar w:fldCharType="begin"/>
        </w:r>
        <w:r w:rsidR="00503BE1">
          <w:rPr>
            <w:noProof/>
            <w:webHidden/>
          </w:rPr>
          <w:instrText xml:space="preserve"> PAGEREF _Toc430250438 \h </w:instrText>
        </w:r>
        <w:r w:rsidR="00503BE1">
          <w:rPr>
            <w:noProof/>
            <w:webHidden/>
          </w:rPr>
        </w:r>
        <w:r w:rsidR="00503BE1">
          <w:rPr>
            <w:noProof/>
            <w:webHidden/>
          </w:rPr>
          <w:fldChar w:fldCharType="separate"/>
        </w:r>
        <w:r w:rsidR="00503BE1">
          <w:rPr>
            <w:noProof/>
            <w:webHidden/>
          </w:rPr>
          <w:t>4</w:t>
        </w:r>
        <w:r w:rsidR="00503BE1">
          <w:rPr>
            <w:noProof/>
            <w:webHidden/>
          </w:rPr>
          <w:fldChar w:fldCharType="end"/>
        </w:r>
      </w:hyperlink>
    </w:p>
    <w:p w:rsidR="00503BE1" w:rsidRDefault="001D5A43" w:rsidP="00503BE1">
      <w:pPr>
        <w:pStyle w:val="30"/>
        <w:tabs>
          <w:tab w:val="left" w:pos="1680"/>
          <w:tab w:val="right" w:leader="dot" w:pos="8990"/>
        </w:tabs>
        <w:rPr>
          <w:rFonts w:asciiTheme="minorHAnsi" w:eastAsiaTheme="minorEastAsia" w:hAnsiTheme="minorHAnsi" w:cstheme="minorBidi"/>
          <w:noProof/>
          <w:szCs w:val="22"/>
        </w:rPr>
      </w:pPr>
      <w:hyperlink w:anchor="_Toc430250439" w:history="1">
        <w:r w:rsidR="00503BE1" w:rsidRPr="00C2214B">
          <w:rPr>
            <w:rStyle w:val="a6"/>
            <w:rFonts w:hint="eastAsia"/>
            <w:noProof/>
          </w:rPr>
          <w:t>二、</w:t>
        </w:r>
        <w:r w:rsidR="00503BE1">
          <w:rPr>
            <w:rFonts w:asciiTheme="minorHAnsi" w:eastAsiaTheme="minorEastAsia" w:hAnsiTheme="minorHAnsi" w:cstheme="minorBidi"/>
            <w:noProof/>
            <w:szCs w:val="22"/>
          </w:rPr>
          <w:tab/>
        </w:r>
        <w:r w:rsidR="00503BE1" w:rsidRPr="00C2214B">
          <w:rPr>
            <w:rStyle w:val="a6"/>
            <w:rFonts w:hint="eastAsia"/>
            <w:noProof/>
          </w:rPr>
          <w:t>定义</w:t>
        </w:r>
        <w:r w:rsidR="00503BE1">
          <w:rPr>
            <w:noProof/>
            <w:webHidden/>
          </w:rPr>
          <w:tab/>
        </w:r>
        <w:r w:rsidR="00503BE1">
          <w:rPr>
            <w:noProof/>
            <w:webHidden/>
          </w:rPr>
          <w:fldChar w:fldCharType="begin"/>
        </w:r>
        <w:r w:rsidR="00503BE1">
          <w:rPr>
            <w:noProof/>
            <w:webHidden/>
          </w:rPr>
          <w:instrText xml:space="preserve"> PAGEREF _Toc430250439 \h </w:instrText>
        </w:r>
        <w:r w:rsidR="00503BE1">
          <w:rPr>
            <w:noProof/>
            <w:webHidden/>
          </w:rPr>
        </w:r>
        <w:r w:rsidR="00503BE1">
          <w:rPr>
            <w:noProof/>
            <w:webHidden/>
          </w:rPr>
          <w:fldChar w:fldCharType="separate"/>
        </w:r>
        <w:r w:rsidR="00503BE1">
          <w:rPr>
            <w:noProof/>
            <w:webHidden/>
          </w:rPr>
          <w:t>4</w:t>
        </w:r>
        <w:r w:rsidR="00503BE1">
          <w:rPr>
            <w:noProof/>
            <w:webHidden/>
          </w:rPr>
          <w:fldChar w:fldCharType="end"/>
        </w:r>
      </w:hyperlink>
    </w:p>
    <w:p w:rsidR="00503BE1" w:rsidRDefault="001D5A43" w:rsidP="00503BE1">
      <w:pPr>
        <w:pStyle w:val="40"/>
        <w:tabs>
          <w:tab w:val="right" w:leader="dot" w:pos="8990"/>
        </w:tabs>
        <w:rPr>
          <w:rFonts w:asciiTheme="minorHAnsi" w:eastAsiaTheme="minorEastAsia" w:hAnsiTheme="minorHAnsi" w:cstheme="minorBidi"/>
          <w:noProof/>
          <w:szCs w:val="22"/>
        </w:rPr>
      </w:pPr>
      <w:hyperlink w:anchor="_Toc430250440" w:history="1">
        <w:r w:rsidR="00503BE1" w:rsidRPr="00C2214B">
          <w:rPr>
            <w:rStyle w:val="a6"/>
            <w:noProof/>
          </w:rPr>
          <w:t>1</w:t>
        </w:r>
        <w:r w:rsidR="00503BE1" w:rsidRPr="00C2214B">
          <w:rPr>
            <w:rStyle w:val="a6"/>
            <w:rFonts w:hint="eastAsia"/>
            <w:noProof/>
          </w:rPr>
          <w:t>、</w:t>
        </w:r>
        <w:r w:rsidR="00503BE1" w:rsidRPr="00C2214B">
          <w:rPr>
            <w:rStyle w:val="a6"/>
            <w:noProof/>
          </w:rPr>
          <w:t>Spring MVC</w:t>
        </w:r>
        <w:r w:rsidR="00503BE1">
          <w:rPr>
            <w:noProof/>
            <w:webHidden/>
          </w:rPr>
          <w:tab/>
        </w:r>
        <w:r w:rsidR="00503BE1">
          <w:rPr>
            <w:noProof/>
            <w:webHidden/>
          </w:rPr>
          <w:fldChar w:fldCharType="begin"/>
        </w:r>
        <w:r w:rsidR="00503BE1">
          <w:rPr>
            <w:noProof/>
            <w:webHidden/>
          </w:rPr>
          <w:instrText xml:space="preserve"> PAGEREF _Toc430250440 \h </w:instrText>
        </w:r>
        <w:r w:rsidR="00503BE1">
          <w:rPr>
            <w:noProof/>
            <w:webHidden/>
          </w:rPr>
        </w:r>
        <w:r w:rsidR="00503BE1">
          <w:rPr>
            <w:noProof/>
            <w:webHidden/>
          </w:rPr>
          <w:fldChar w:fldCharType="separate"/>
        </w:r>
        <w:r w:rsidR="00503BE1">
          <w:rPr>
            <w:noProof/>
            <w:webHidden/>
          </w:rPr>
          <w:t>4</w:t>
        </w:r>
        <w:r w:rsidR="00503BE1">
          <w:rPr>
            <w:noProof/>
            <w:webHidden/>
          </w:rPr>
          <w:fldChar w:fldCharType="end"/>
        </w:r>
      </w:hyperlink>
    </w:p>
    <w:p w:rsidR="00503BE1" w:rsidRDefault="001D5A43" w:rsidP="00503BE1">
      <w:pPr>
        <w:pStyle w:val="40"/>
        <w:tabs>
          <w:tab w:val="right" w:leader="dot" w:pos="8990"/>
        </w:tabs>
        <w:rPr>
          <w:rFonts w:asciiTheme="minorHAnsi" w:eastAsiaTheme="minorEastAsia" w:hAnsiTheme="minorHAnsi" w:cstheme="minorBidi"/>
          <w:noProof/>
          <w:szCs w:val="22"/>
        </w:rPr>
      </w:pPr>
      <w:hyperlink w:anchor="_Toc430250441" w:history="1">
        <w:r w:rsidR="00503BE1" w:rsidRPr="00C2214B">
          <w:rPr>
            <w:rStyle w:val="a6"/>
            <w:rFonts w:ascii="宋体" w:hAnsi="宋体"/>
            <w:noProof/>
          </w:rPr>
          <w:t>2</w:t>
        </w:r>
        <w:r w:rsidR="00503BE1" w:rsidRPr="00C2214B">
          <w:rPr>
            <w:rStyle w:val="a6"/>
            <w:rFonts w:ascii="宋体" w:hAnsi="宋体" w:hint="eastAsia"/>
            <w:noProof/>
          </w:rPr>
          <w:t>、</w:t>
        </w:r>
        <w:r w:rsidR="00503BE1" w:rsidRPr="00C2214B">
          <w:rPr>
            <w:rStyle w:val="a6"/>
            <w:noProof/>
          </w:rPr>
          <w:t>GPS</w:t>
        </w:r>
        <w:r w:rsidR="00503BE1" w:rsidRPr="00C2214B">
          <w:rPr>
            <w:rStyle w:val="a6"/>
            <w:rFonts w:hint="eastAsia"/>
            <w:noProof/>
          </w:rPr>
          <w:t>定位</w:t>
        </w:r>
        <w:r w:rsidR="00503BE1">
          <w:rPr>
            <w:noProof/>
            <w:webHidden/>
          </w:rPr>
          <w:tab/>
        </w:r>
        <w:r w:rsidR="00503BE1">
          <w:rPr>
            <w:noProof/>
            <w:webHidden/>
          </w:rPr>
          <w:fldChar w:fldCharType="begin"/>
        </w:r>
        <w:r w:rsidR="00503BE1">
          <w:rPr>
            <w:noProof/>
            <w:webHidden/>
          </w:rPr>
          <w:instrText xml:space="preserve"> PAGEREF _Toc430250441 \h </w:instrText>
        </w:r>
        <w:r w:rsidR="00503BE1">
          <w:rPr>
            <w:noProof/>
            <w:webHidden/>
          </w:rPr>
        </w:r>
        <w:r w:rsidR="00503BE1">
          <w:rPr>
            <w:noProof/>
            <w:webHidden/>
          </w:rPr>
          <w:fldChar w:fldCharType="separate"/>
        </w:r>
        <w:r w:rsidR="00503BE1">
          <w:rPr>
            <w:noProof/>
            <w:webHidden/>
          </w:rPr>
          <w:t>4</w:t>
        </w:r>
        <w:r w:rsidR="00503BE1">
          <w:rPr>
            <w:noProof/>
            <w:webHidden/>
          </w:rPr>
          <w:fldChar w:fldCharType="end"/>
        </w:r>
      </w:hyperlink>
    </w:p>
    <w:p w:rsidR="00503BE1" w:rsidRDefault="001D5A43" w:rsidP="00503BE1">
      <w:pPr>
        <w:pStyle w:val="50"/>
        <w:tabs>
          <w:tab w:val="right" w:leader="dot" w:pos="8990"/>
        </w:tabs>
        <w:rPr>
          <w:rFonts w:asciiTheme="minorHAnsi" w:eastAsiaTheme="minorEastAsia" w:hAnsiTheme="minorHAnsi" w:cstheme="minorBidi"/>
          <w:noProof/>
          <w:szCs w:val="22"/>
        </w:rPr>
      </w:pPr>
      <w:hyperlink w:anchor="_Toc430250442" w:history="1">
        <w:r w:rsidR="00503BE1" w:rsidRPr="00C2214B">
          <w:rPr>
            <w:rStyle w:val="a6"/>
            <w:rFonts w:cs="Arial"/>
            <w:noProof/>
          </w:rPr>
          <w:t>GPS</w:t>
        </w:r>
        <w:r w:rsidR="00503BE1" w:rsidRPr="00C2214B">
          <w:rPr>
            <w:rStyle w:val="a6"/>
            <w:rFonts w:cs="Arial" w:hint="eastAsia"/>
            <w:noProof/>
          </w:rPr>
          <w:t>（</w:t>
        </w:r>
        <w:r w:rsidR="00503BE1" w:rsidRPr="00C2214B">
          <w:rPr>
            <w:rStyle w:val="a6"/>
            <w:rFonts w:cs="Arial"/>
            <w:noProof/>
          </w:rPr>
          <w:t>Global Positioning System</w:t>
        </w:r>
        <w:r w:rsidR="00503BE1" w:rsidRPr="00C2214B">
          <w:rPr>
            <w:rStyle w:val="a6"/>
            <w:rFonts w:cs="Arial" w:hint="eastAsia"/>
            <w:noProof/>
          </w:rPr>
          <w:t>）即全球定位系统，是美国研制的卫星导航定位系统，今采用</w:t>
        </w:r>
        <w:r w:rsidR="00503BE1" w:rsidRPr="00C2214B">
          <w:rPr>
            <w:rStyle w:val="a6"/>
            <w:rFonts w:cs="Arial"/>
            <w:noProof/>
          </w:rPr>
          <w:t>wgs84</w:t>
        </w:r>
        <w:r w:rsidR="00503BE1" w:rsidRPr="00C2214B">
          <w:rPr>
            <w:rStyle w:val="a6"/>
            <w:rFonts w:cs="Arial" w:hint="eastAsia"/>
            <w:noProof/>
          </w:rPr>
          <w:t>坐标系统。因地球在天球空间中的位置是不稳定的，故协议用</w:t>
        </w:r>
        <w:r w:rsidR="00503BE1" w:rsidRPr="00C2214B">
          <w:rPr>
            <w:rStyle w:val="a6"/>
            <w:rFonts w:cs="Arial"/>
            <w:noProof/>
          </w:rPr>
          <w:t>wgs84</w:t>
        </w:r>
        <w:r w:rsidR="00503BE1" w:rsidRPr="00C2214B">
          <w:rPr>
            <w:rStyle w:val="a6"/>
            <w:rFonts w:cs="Arial" w:hint="eastAsia"/>
            <w:noProof/>
          </w:rPr>
          <w:t>某一刻的北极点指向位置。</w:t>
        </w:r>
        <w:r w:rsidR="00503BE1">
          <w:rPr>
            <w:noProof/>
            <w:webHidden/>
          </w:rPr>
          <w:tab/>
        </w:r>
        <w:r w:rsidR="00503BE1">
          <w:rPr>
            <w:noProof/>
            <w:webHidden/>
          </w:rPr>
          <w:fldChar w:fldCharType="begin"/>
        </w:r>
        <w:r w:rsidR="00503BE1">
          <w:rPr>
            <w:noProof/>
            <w:webHidden/>
          </w:rPr>
          <w:instrText xml:space="preserve"> PAGEREF _Toc430250442 \h </w:instrText>
        </w:r>
        <w:r w:rsidR="00503BE1">
          <w:rPr>
            <w:noProof/>
            <w:webHidden/>
          </w:rPr>
        </w:r>
        <w:r w:rsidR="00503BE1">
          <w:rPr>
            <w:noProof/>
            <w:webHidden/>
          </w:rPr>
          <w:fldChar w:fldCharType="separate"/>
        </w:r>
        <w:r w:rsidR="00503BE1">
          <w:rPr>
            <w:noProof/>
            <w:webHidden/>
          </w:rPr>
          <w:t>4</w:t>
        </w:r>
        <w:r w:rsidR="00503BE1">
          <w:rPr>
            <w:noProof/>
            <w:webHidden/>
          </w:rPr>
          <w:fldChar w:fldCharType="end"/>
        </w:r>
      </w:hyperlink>
    </w:p>
    <w:p w:rsidR="00503BE1" w:rsidRDefault="001D5A43" w:rsidP="00503BE1">
      <w:pPr>
        <w:pStyle w:val="40"/>
        <w:tabs>
          <w:tab w:val="right" w:leader="dot" w:pos="8990"/>
        </w:tabs>
        <w:rPr>
          <w:rFonts w:asciiTheme="minorHAnsi" w:eastAsiaTheme="minorEastAsia" w:hAnsiTheme="minorHAnsi" w:cstheme="minorBidi"/>
          <w:noProof/>
          <w:szCs w:val="22"/>
        </w:rPr>
      </w:pPr>
      <w:hyperlink w:anchor="_Toc430250443" w:history="1">
        <w:r w:rsidR="00503BE1" w:rsidRPr="00C2214B">
          <w:rPr>
            <w:rStyle w:val="a6"/>
            <w:noProof/>
          </w:rPr>
          <w:t>3</w:t>
        </w:r>
        <w:r w:rsidR="00503BE1" w:rsidRPr="00C2214B">
          <w:rPr>
            <w:rStyle w:val="a6"/>
            <w:rFonts w:hint="eastAsia"/>
            <w:noProof/>
          </w:rPr>
          <w:t>、</w:t>
        </w:r>
        <w:r w:rsidR="00503BE1" w:rsidRPr="00C2214B">
          <w:rPr>
            <w:rStyle w:val="a6"/>
            <w:noProof/>
          </w:rPr>
          <w:t>JSON</w:t>
        </w:r>
        <w:r w:rsidR="00503BE1">
          <w:rPr>
            <w:noProof/>
            <w:webHidden/>
          </w:rPr>
          <w:tab/>
        </w:r>
        <w:r w:rsidR="00503BE1">
          <w:rPr>
            <w:noProof/>
            <w:webHidden/>
          </w:rPr>
          <w:fldChar w:fldCharType="begin"/>
        </w:r>
        <w:r w:rsidR="00503BE1">
          <w:rPr>
            <w:noProof/>
            <w:webHidden/>
          </w:rPr>
          <w:instrText xml:space="preserve"> PAGEREF _Toc430250443 \h </w:instrText>
        </w:r>
        <w:r w:rsidR="00503BE1">
          <w:rPr>
            <w:noProof/>
            <w:webHidden/>
          </w:rPr>
        </w:r>
        <w:r w:rsidR="00503BE1">
          <w:rPr>
            <w:noProof/>
            <w:webHidden/>
          </w:rPr>
          <w:fldChar w:fldCharType="separate"/>
        </w:r>
        <w:r w:rsidR="00503BE1">
          <w:rPr>
            <w:noProof/>
            <w:webHidden/>
          </w:rPr>
          <w:t>4</w:t>
        </w:r>
        <w:r w:rsidR="00503BE1">
          <w:rPr>
            <w:noProof/>
            <w:webHidden/>
          </w:rPr>
          <w:fldChar w:fldCharType="end"/>
        </w:r>
      </w:hyperlink>
    </w:p>
    <w:p w:rsidR="00503BE1" w:rsidRDefault="001D5A43" w:rsidP="00503BE1">
      <w:pPr>
        <w:pStyle w:val="40"/>
        <w:tabs>
          <w:tab w:val="right" w:leader="dot" w:pos="8990"/>
        </w:tabs>
        <w:rPr>
          <w:rFonts w:asciiTheme="minorHAnsi" w:eastAsiaTheme="minorEastAsia" w:hAnsiTheme="minorHAnsi" w:cstheme="minorBidi"/>
          <w:noProof/>
          <w:szCs w:val="22"/>
        </w:rPr>
      </w:pPr>
      <w:hyperlink w:anchor="_Toc430250444" w:history="1">
        <w:r w:rsidR="00503BE1" w:rsidRPr="00C2214B">
          <w:rPr>
            <w:rStyle w:val="a6"/>
            <w:noProof/>
          </w:rPr>
          <w:t>4</w:t>
        </w:r>
        <w:r w:rsidR="00503BE1" w:rsidRPr="00C2214B">
          <w:rPr>
            <w:rStyle w:val="a6"/>
            <w:rFonts w:hint="eastAsia"/>
            <w:noProof/>
          </w:rPr>
          <w:t>、</w:t>
        </w:r>
        <w:r w:rsidR="00503BE1" w:rsidRPr="00C2214B">
          <w:rPr>
            <w:rStyle w:val="a6"/>
            <w:noProof/>
          </w:rPr>
          <w:t>JQuery UI</w:t>
        </w:r>
        <w:r w:rsidR="00503BE1">
          <w:rPr>
            <w:noProof/>
            <w:webHidden/>
          </w:rPr>
          <w:tab/>
        </w:r>
        <w:r w:rsidR="00503BE1">
          <w:rPr>
            <w:noProof/>
            <w:webHidden/>
          </w:rPr>
          <w:fldChar w:fldCharType="begin"/>
        </w:r>
        <w:r w:rsidR="00503BE1">
          <w:rPr>
            <w:noProof/>
            <w:webHidden/>
          </w:rPr>
          <w:instrText xml:space="preserve"> PAGEREF _Toc430250444 \h </w:instrText>
        </w:r>
        <w:r w:rsidR="00503BE1">
          <w:rPr>
            <w:noProof/>
            <w:webHidden/>
          </w:rPr>
        </w:r>
        <w:r w:rsidR="00503BE1">
          <w:rPr>
            <w:noProof/>
            <w:webHidden/>
          </w:rPr>
          <w:fldChar w:fldCharType="separate"/>
        </w:r>
        <w:r w:rsidR="00503BE1">
          <w:rPr>
            <w:noProof/>
            <w:webHidden/>
          </w:rPr>
          <w:t>5</w:t>
        </w:r>
        <w:r w:rsidR="00503BE1">
          <w:rPr>
            <w:noProof/>
            <w:webHidden/>
          </w:rPr>
          <w:fldChar w:fldCharType="end"/>
        </w:r>
      </w:hyperlink>
    </w:p>
    <w:p w:rsidR="00503BE1" w:rsidRDefault="001D5A43" w:rsidP="00503BE1">
      <w:pPr>
        <w:pStyle w:val="40"/>
        <w:tabs>
          <w:tab w:val="right" w:leader="dot" w:pos="8990"/>
        </w:tabs>
        <w:rPr>
          <w:rFonts w:asciiTheme="minorHAnsi" w:eastAsiaTheme="minorEastAsia" w:hAnsiTheme="minorHAnsi" w:cstheme="minorBidi"/>
          <w:noProof/>
          <w:szCs w:val="22"/>
        </w:rPr>
      </w:pPr>
      <w:hyperlink w:anchor="_Toc430250445" w:history="1">
        <w:r w:rsidR="00503BE1" w:rsidRPr="00C2214B">
          <w:rPr>
            <w:rStyle w:val="a6"/>
            <w:noProof/>
          </w:rPr>
          <w:t>5</w:t>
        </w:r>
        <w:r w:rsidR="00503BE1" w:rsidRPr="00C2214B">
          <w:rPr>
            <w:rStyle w:val="a6"/>
            <w:rFonts w:hint="eastAsia"/>
            <w:noProof/>
          </w:rPr>
          <w:t>、百度地图</w:t>
        </w:r>
        <w:r w:rsidR="00503BE1" w:rsidRPr="00C2214B">
          <w:rPr>
            <w:rStyle w:val="a6"/>
            <w:noProof/>
          </w:rPr>
          <w:t>API</w:t>
        </w:r>
        <w:r w:rsidR="00503BE1">
          <w:rPr>
            <w:noProof/>
            <w:webHidden/>
          </w:rPr>
          <w:tab/>
        </w:r>
        <w:r w:rsidR="00503BE1">
          <w:rPr>
            <w:noProof/>
            <w:webHidden/>
          </w:rPr>
          <w:fldChar w:fldCharType="begin"/>
        </w:r>
        <w:r w:rsidR="00503BE1">
          <w:rPr>
            <w:noProof/>
            <w:webHidden/>
          </w:rPr>
          <w:instrText xml:space="preserve"> PAGEREF _Toc430250445 \h </w:instrText>
        </w:r>
        <w:r w:rsidR="00503BE1">
          <w:rPr>
            <w:noProof/>
            <w:webHidden/>
          </w:rPr>
        </w:r>
        <w:r w:rsidR="00503BE1">
          <w:rPr>
            <w:noProof/>
            <w:webHidden/>
          </w:rPr>
          <w:fldChar w:fldCharType="separate"/>
        </w:r>
        <w:r w:rsidR="00503BE1">
          <w:rPr>
            <w:noProof/>
            <w:webHidden/>
          </w:rPr>
          <w:t>5</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46" w:history="1">
        <w:r w:rsidR="00503BE1" w:rsidRPr="00C2214B">
          <w:rPr>
            <w:rStyle w:val="a6"/>
            <w:rFonts w:ascii="宋体" w:hAnsi="宋体" w:cs="Arial" w:hint="eastAsia"/>
            <w:noProof/>
          </w:rPr>
          <w:t>第二部分</w:t>
        </w:r>
        <w:r w:rsidR="00503BE1" w:rsidRPr="00C2214B">
          <w:rPr>
            <w:rStyle w:val="a6"/>
            <w:rFonts w:ascii="宋体" w:hAnsi="宋体" w:cs="Arial"/>
            <w:noProof/>
          </w:rPr>
          <w:t xml:space="preserve"> </w:t>
        </w:r>
        <w:r w:rsidR="00503BE1" w:rsidRPr="00C2214B">
          <w:rPr>
            <w:rStyle w:val="a6"/>
            <w:rFonts w:ascii="宋体" w:hAnsi="宋体" w:cs="Arial" w:hint="eastAsia"/>
            <w:noProof/>
          </w:rPr>
          <w:t>需求概述</w:t>
        </w:r>
        <w:r w:rsidR="00503BE1">
          <w:rPr>
            <w:noProof/>
            <w:webHidden/>
          </w:rPr>
          <w:tab/>
        </w:r>
        <w:r w:rsidR="00503BE1">
          <w:rPr>
            <w:noProof/>
            <w:webHidden/>
          </w:rPr>
          <w:fldChar w:fldCharType="begin"/>
        </w:r>
        <w:r w:rsidR="00503BE1">
          <w:rPr>
            <w:noProof/>
            <w:webHidden/>
          </w:rPr>
          <w:instrText xml:space="preserve"> PAGEREF _Toc430250446 \h </w:instrText>
        </w:r>
        <w:r w:rsidR="00503BE1">
          <w:rPr>
            <w:noProof/>
            <w:webHidden/>
          </w:rPr>
        </w:r>
        <w:r w:rsidR="00503BE1">
          <w:rPr>
            <w:noProof/>
            <w:webHidden/>
          </w:rPr>
          <w:fldChar w:fldCharType="separate"/>
        </w:r>
        <w:r w:rsidR="00503BE1">
          <w:rPr>
            <w:noProof/>
            <w:webHidden/>
          </w:rPr>
          <w:t>5</w:t>
        </w:r>
        <w:r w:rsidR="00503BE1">
          <w:rPr>
            <w:noProof/>
            <w:webHidden/>
          </w:rPr>
          <w:fldChar w:fldCharType="end"/>
        </w:r>
      </w:hyperlink>
    </w:p>
    <w:p w:rsidR="00503BE1" w:rsidRDefault="001D5A43" w:rsidP="00503BE1">
      <w:pPr>
        <w:pStyle w:val="30"/>
        <w:tabs>
          <w:tab w:val="right" w:leader="dot" w:pos="8990"/>
        </w:tabs>
        <w:rPr>
          <w:rFonts w:asciiTheme="minorHAnsi" w:eastAsiaTheme="minorEastAsia" w:hAnsiTheme="minorHAnsi" w:cstheme="minorBidi"/>
          <w:noProof/>
          <w:szCs w:val="22"/>
        </w:rPr>
      </w:pPr>
      <w:hyperlink w:anchor="_Toc430250447" w:history="1">
        <w:r w:rsidR="00503BE1" w:rsidRPr="00C2214B">
          <w:rPr>
            <w:rStyle w:val="a6"/>
            <w:rFonts w:hint="eastAsia"/>
            <w:noProof/>
          </w:rPr>
          <w:t>一、项目背景</w:t>
        </w:r>
        <w:r w:rsidR="00503BE1">
          <w:rPr>
            <w:noProof/>
            <w:webHidden/>
          </w:rPr>
          <w:tab/>
        </w:r>
        <w:r w:rsidR="00503BE1">
          <w:rPr>
            <w:noProof/>
            <w:webHidden/>
          </w:rPr>
          <w:fldChar w:fldCharType="begin"/>
        </w:r>
        <w:r w:rsidR="00503BE1">
          <w:rPr>
            <w:noProof/>
            <w:webHidden/>
          </w:rPr>
          <w:instrText xml:space="preserve"> PAGEREF _Toc430250447 \h </w:instrText>
        </w:r>
        <w:r w:rsidR="00503BE1">
          <w:rPr>
            <w:noProof/>
            <w:webHidden/>
          </w:rPr>
        </w:r>
        <w:r w:rsidR="00503BE1">
          <w:rPr>
            <w:noProof/>
            <w:webHidden/>
          </w:rPr>
          <w:fldChar w:fldCharType="separate"/>
        </w:r>
        <w:r w:rsidR="00503BE1">
          <w:rPr>
            <w:noProof/>
            <w:webHidden/>
          </w:rPr>
          <w:t>5</w:t>
        </w:r>
        <w:r w:rsidR="00503BE1">
          <w:rPr>
            <w:noProof/>
            <w:webHidden/>
          </w:rPr>
          <w:fldChar w:fldCharType="end"/>
        </w:r>
      </w:hyperlink>
    </w:p>
    <w:p w:rsidR="00503BE1" w:rsidRDefault="001D5A43" w:rsidP="00503BE1">
      <w:pPr>
        <w:pStyle w:val="30"/>
        <w:tabs>
          <w:tab w:val="left" w:pos="1680"/>
          <w:tab w:val="right" w:leader="dot" w:pos="8990"/>
        </w:tabs>
        <w:rPr>
          <w:rFonts w:asciiTheme="minorHAnsi" w:eastAsiaTheme="minorEastAsia" w:hAnsiTheme="minorHAnsi" w:cstheme="minorBidi"/>
          <w:noProof/>
          <w:szCs w:val="22"/>
        </w:rPr>
      </w:pPr>
      <w:hyperlink w:anchor="_Toc430250448" w:history="1">
        <w:r w:rsidR="00503BE1" w:rsidRPr="00C2214B">
          <w:rPr>
            <w:rStyle w:val="a6"/>
            <w:rFonts w:hint="eastAsia"/>
            <w:noProof/>
          </w:rPr>
          <w:t>三、</w:t>
        </w:r>
        <w:r w:rsidR="00503BE1">
          <w:rPr>
            <w:rFonts w:asciiTheme="minorHAnsi" w:eastAsiaTheme="minorEastAsia" w:hAnsiTheme="minorHAnsi" w:cstheme="minorBidi"/>
            <w:noProof/>
            <w:szCs w:val="22"/>
          </w:rPr>
          <w:tab/>
        </w:r>
        <w:r w:rsidR="00503BE1" w:rsidRPr="00C2214B">
          <w:rPr>
            <w:rStyle w:val="a6"/>
            <w:rFonts w:hint="eastAsia"/>
            <w:noProof/>
          </w:rPr>
          <w:t>建设目标</w:t>
        </w:r>
        <w:r w:rsidR="00503BE1">
          <w:rPr>
            <w:noProof/>
            <w:webHidden/>
          </w:rPr>
          <w:tab/>
        </w:r>
        <w:r w:rsidR="00503BE1">
          <w:rPr>
            <w:noProof/>
            <w:webHidden/>
          </w:rPr>
          <w:fldChar w:fldCharType="begin"/>
        </w:r>
        <w:r w:rsidR="00503BE1">
          <w:rPr>
            <w:noProof/>
            <w:webHidden/>
          </w:rPr>
          <w:instrText xml:space="preserve"> PAGEREF _Toc430250448 \h </w:instrText>
        </w:r>
        <w:r w:rsidR="00503BE1">
          <w:rPr>
            <w:noProof/>
            <w:webHidden/>
          </w:rPr>
        </w:r>
        <w:r w:rsidR="00503BE1">
          <w:rPr>
            <w:noProof/>
            <w:webHidden/>
          </w:rPr>
          <w:fldChar w:fldCharType="separate"/>
        </w:r>
        <w:r w:rsidR="00503BE1">
          <w:rPr>
            <w:noProof/>
            <w:webHidden/>
          </w:rPr>
          <w:t>6</w:t>
        </w:r>
        <w:r w:rsidR="00503BE1">
          <w:rPr>
            <w:noProof/>
            <w:webHidden/>
          </w:rPr>
          <w:fldChar w:fldCharType="end"/>
        </w:r>
      </w:hyperlink>
    </w:p>
    <w:p w:rsidR="00503BE1" w:rsidRDefault="001D5A43" w:rsidP="00503BE1">
      <w:pPr>
        <w:pStyle w:val="30"/>
        <w:tabs>
          <w:tab w:val="right" w:leader="dot" w:pos="8990"/>
        </w:tabs>
        <w:rPr>
          <w:rFonts w:asciiTheme="minorHAnsi" w:eastAsiaTheme="minorEastAsia" w:hAnsiTheme="minorHAnsi" w:cstheme="minorBidi"/>
          <w:noProof/>
          <w:szCs w:val="22"/>
        </w:rPr>
      </w:pPr>
      <w:hyperlink w:anchor="_Toc430250449" w:history="1">
        <w:r w:rsidR="00503BE1" w:rsidRPr="00C2214B">
          <w:rPr>
            <w:rStyle w:val="a6"/>
            <w:rFonts w:hint="eastAsia"/>
            <w:noProof/>
          </w:rPr>
          <w:t>三、建设原则</w:t>
        </w:r>
        <w:r w:rsidR="00503BE1">
          <w:rPr>
            <w:noProof/>
            <w:webHidden/>
          </w:rPr>
          <w:tab/>
        </w:r>
        <w:r w:rsidR="00503BE1">
          <w:rPr>
            <w:noProof/>
            <w:webHidden/>
          </w:rPr>
          <w:fldChar w:fldCharType="begin"/>
        </w:r>
        <w:r w:rsidR="00503BE1">
          <w:rPr>
            <w:noProof/>
            <w:webHidden/>
          </w:rPr>
          <w:instrText xml:space="preserve"> PAGEREF _Toc430250449 \h </w:instrText>
        </w:r>
        <w:r w:rsidR="00503BE1">
          <w:rPr>
            <w:noProof/>
            <w:webHidden/>
          </w:rPr>
        </w:r>
        <w:r w:rsidR="00503BE1">
          <w:rPr>
            <w:noProof/>
            <w:webHidden/>
          </w:rPr>
          <w:fldChar w:fldCharType="separate"/>
        </w:r>
        <w:r w:rsidR="00503BE1">
          <w:rPr>
            <w:noProof/>
            <w:webHidden/>
          </w:rPr>
          <w:t>6</w:t>
        </w:r>
        <w:r w:rsidR="00503BE1">
          <w:rPr>
            <w:noProof/>
            <w:webHidden/>
          </w:rPr>
          <w:fldChar w:fldCharType="end"/>
        </w:r>
      </w:hyperlink>
    </w:p>
    <w:p w:rsidR="00503BE1" w:rsidRDefault="001D5A43" w:rsidP="00503BE1">
      <w:pPr>
        <w:pStyle w:val="30"/>
        <w:tabs>
          <w:tab w:val="left" w:pos="1680"/>
          <w:tab w:val="right" w:leader="dot" w:pos="8990"/>
        </w:tabs>
        <w:rPr>
          <w:rFonts w:asciiTheme="minorHAnsi" w:eastAsiaTheme="minorEastAsia" w:hAnsiTheme="minorHAnsi" w:cstheme="minorBidi"/>
          <w:noProof/>
          <w:szCs w:val="22"/>
        </w:rPr>
      </w:pPr>
      <w:hyperlink w:anchor="_Toc430250450" w:history="1">
        <w:r w:rsidR="00503BE1" w:rsidRPr="00C2214B">
          <w:rPr>
            <w:rStyle w:val="a6"/>
            <w:rFonts w:hint="eastAsia"/>
            <w:noProof/>
          </w:rPr>
          <w:t>四、</w:t>
        </w:r>
        <w:r w:rsidR="00503BE1">
          <w:rPr>
            <w:rFonts w:asciiTheme="minorHAnsi" w:eastAsiaTheme="minorEastAsia" w:hAnsiTheme="minorHAnsi" w:cstheme="minorBidi"/>
            <w:noProof/>
            <w:szCs w:val="22"/>
          </w:rPr>
          <w:tab/>
        </w:r>
        <w:r w:rsidR="00503BE1" w:rsidRPr="00C2214B">
          <w:rPr>
            <w:rStyle w:val="a6"/>
            <w:rFonts w:hint="eastAsia"/>
            <w:noProof/>
          </w:rPr>
          <w:t>用户业务需求概要结构说明</w:t>
        </w:r>
        <w:r w:rsidR="00503BE1">
          <w:rPr>
            <w:noProof/>
            <w:webHidden/>
          </w:rPr>
          <w:tab/>
        </w:r>
        <w:r w:rsidR="00503BE1">
          <w:rPr>
            <w:noProof/>
            <w:webHidden/>
          </w:rPr>
          <w:fldChar w:fldCharType="begin"/>
        </w:r>
        <w:r w:rsidR="00503BE1">
          <w:rPr>
            <w:noProof/>
            <w:webHidden/>
          </w:rPr>
          <w:instrText xml:space="preserve"> PAGEREF _Toc430250450 \h </w:instrText>
        </w:r>
        <w:r w:rsidR="00503BE1">
          <w:rPr>
            <w:noProof/>
            <w:webHidden/>
          </w:rPr>
        </w:r>
        <w:r w:rsidR="00503BE1">
          <w:rPr>
            <w:noProof/>
            <w:webHidden/>
          </w:rPr>
          <w:fldChar w:fldCharType="separate"/>
        </w:r>
        <w:r w:rsidR="00503BE1">
          <w:rPr>
            <w:noProof/>
            <w:webHidden/>
          </w:rPr>
          <w:t>6</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51" w:history="1">
        <w:r w:rsidR="00503BE1" w:rsidRPr="00C2214B">
          <w:rPr>
            <w:rStyle w:val="a6"/>
            <w:rFonts w:ascii="宋体" w:hAnsi="宋体" w:cs="Arial" w:hint="eastAsia"/>
            <w:noProof/>
          </w:rPr>
          <w:t>第三部分</w:t>
        </w:r>
        <w:r w:rsidR="00503BE1" w:rsidRPr="00C2214B">
          <w:rPr>
            <w:rStyle w:val="a6"/>
            <w:rFonts w:ascii="宋体" w:hAnsi="宋体" w:cs="Arial"/>
            <w:noProof/>
          </w:rPr>
          <w:t xml:space="preserve"> </w:t>
        </w:r>
        <w:r w:rsidR="00503BE1" w:rsidRPr="00C2214B">
          <w:rPr>
            <w:rStyle w:val="a6"/>
            <w:rFonts w:ascii="宋体" w:hAnsi="宋体" w:cs="Arial" w:hint="eastAsia"/>
            <w:noProof/>
          </w:rPr>
          <w:t>业务需求详细说明</w:t>
        </w:r>
        <w:r w:rsidR="00503BE1">
          <w:rPr>
            <w:noProof/>
            <w:webHidden/>
          </w:rPr>
          <w:tab/>
        </w:r>
        <w:r w:rsidR="00503BE1">
          <w:rPr>
            <w:noProof/>
            <w:webHidden/>
          </w:rPr>
          <w:fldChar w:fldCharType="begin"/>
        </w:r>
        <w:r w:rsidR="00503BE1">
          <w:rPr>
            <w:noProof/>
            <w:webHidden/>
          </w:rPr>
          <w:instrText xml:space="preserve"> PAGEREF _Toc430250451 \h </w:instrText>
        </w:r>
        <w:r w:rsidR="00503BE1">
          <w:rPr>
            <w:noProof/>
            <w:webHidden/>
          </w:rPr>
        </w:r>
        <w:r w:rsidR="00503BE1">
          <w:rPr>
            <w:noProof/>
            <w:webHidden/>
          </w:rPr>
          <w:fldChar w:fldCharType="separate"/>
        </w:r>
        <w:r w:rsidR="00503BE1">
          <w:rPr>
            <w:noProof/>
            <w:webHidden/>
          </w:rPr>
          <w:t>7</w:t>
        </w:r>
        <w:r w:rsidR="00503BE1">
          <w:rPr>
            <w:noProof/>
            <w:webHidden/>
          </w:rPr>
          <w:fldChar w:fldCharType="end"/>
        </w:r>
      </w:hyperlink>
    </w:p>
    <w:p w:rsidR="00503BE1" w:rsidRDefault="001D5A43" w:rsidP="00503BE1">
      <w:pPr>
        <w:pStyle w:val="30"/>
        <w:tabs>
          <w:tab w:val="right" w:leader="dot" w:pos="8990"/>
        </w:tabs>
        <w:rPr>
          <w:rFonts w:asciiTheme="minorHAnsi" w:eastAsiaTheme="minorEastAsia" w:hAnsiTheme="minorHAnsi" w:cstheme="minorBidi"/>
          <w:noProof/>
          <w:szCs w:val="22"/>
        </w:rPr>
      </w:pPr>
      <w:hyperlink w:anchor="_Toc430250452" w:history="1">
        <w:r w:rsidR="00503BE1" w:rsidRPr="00C2214B">
          <w:rPr>
            <w:rStyle w:val="a6"/>
            <w:rFonts w:hint="eastAsia"/>
            <w:noProof/>
          </w:rPr>
          <w:t>一、用例分析</w:t>
        </w:r>
        <w:r w:rsidR="00503BE1">
          <w:rPr>
            <w:noProof/>
            <w:webHidden/>
          </w:rPr>
          <w:tab/>
        </w:r>
        <w:r w:rsidR="00503BE1">
          <w:rPr>
            <w:noProof/>
            <w:webHidden/>
          </w:rPr>
          <w:fldChar w:fldCharType="begin"/>
        </w:r>
        <w:r w:rsidR="00503BE1">
          <w:rPr>
            <w:noProof/>
            <w:webHidden/>
          </w:rPr>
          <w:instrText xml:space="preserve"> PAGEREF _Toc430250452 \h </w:instrText>
        </w:r>
        <w:r w:rsidR="00503BE1">
          <w:rPr>
            <w:noProof/>
            <w:webHidden/>
          </w:rPr>
        </w:r>
        <w:r w:rsidR="00503BE1">
          <w:rPr>
            <w:noProof/>
            <w:webHidden/>
          </w:rPr>
          <w:fldChar w:fldCharType="separate"/>
        </w:r>
        <w:r w:rsidR="00503BE1">
          <w:rPr>
            <w:noProof/>
            <w:webHidden/>
          </w:rPr>
          <w:t>8</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53" w:history="1">
        <w:r w:rsidR="00503BE1" w:rsidRPr="00C2214B">
          <w:rPr>
            <w:rStyle w:val="a6"/>
            <w:rFonts w:hint="eastAsia"/>
            <w:noProof/>
          </w:rPr>
          <w:t>二、整体功能描述</w:t>
        </w:r>
        <w:r w:rsidR="00503BE1">
          <w:rPr>
            <w:noProof/>
            <w:webHidden/>
          </w:rPr>
          <w:tab/>
        </w:r>
        <w:r w:rsidR="00503BE1">
          <w:rPr>
            <w:noProof/>
            <w:webHidden/>
          </w:rPr>
          <w:fldChar w:fldCharType="begin"/>
        </w:r>
        <w:r w:rsidR="00503BE1">
          <w:rPr>
            <w:noProof/>
            <w:webHidden/>
          </w:rPr>
          <w:instrText xml:space="preserve"> PAGEREF _Toc430250453 \h </w:instrText>
        </w:r>
        <w:r w:rsidR="00503BE1">
          <w:rPr>
            <w:noProof/>
            <w:webHidden/>
          </w:rPr>
        </w:r>
        <w:r w:rsidR="00503BE1">
          <w:rPr>
            <w:noProof/>
            <w:webHidden/>
          </w:rPr>
          <w:fldChar w:fldCharType="separate"/>
        </w:r>
        <w:r w:rsidR="00503BE1">
          <w:rPr>
            <w:noProof/>
            <w:webHidden/>
          </w:rPr>
          <w:t>8</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54" w:history="1">
        <w:r w:rsidR="00503BE1" w:rsidRPr="00C2214B">
          <w:rPr>
            <w:rStyle w:val="a6"/>
            <w:rFonts w:hint="eastAsia"/>
            <w:noProof/>
          </w:rPr>
          <w:t>三、功能用例</w:t>
        </w:r>
        <w:r w:rsidR="00503BE1">
          <w:rPr>
            <w:noProof/>
            <w:webHidden/>
          </w:rPr>
          <w:tab/>
        </w:r>
        <w:r w:rsidR="00503BE1">
          <w:rPr>
            <w:noProof/>
            <w:webHidden/>
          </w:rPr>
          <w:fldChar w:fldCharType="begin"/>
        </w:r>
        <w:r w:rsidR="00503BE1">
          <w:rPr>
            <w:noProof/>
            <w:webHidden/>
          </w:rPr>
          <w:instrText xml:space="preserve"> PAGEREF _Toc430250454 \h </w:instrText>
        </w:r>
        <w:r w:rsidR="00503BE1">
          <w:rPr>
            <w:noProof/>
            <w:webHidden/>
          </w:rPr>
        </w:r>
        <w:r w:rsidR="00503BE1">
          <w:rPr>
            <w:noProof/>
            <w:webHidden/>
          </w:rPr>
          <w:fldChar w:fldCharType="separate"/>
        </w:r>
        <w:r w:rsidR="00503BE1">
          <w:rPr>
            <w:noProof/>
            <w:webHidden/>
          </w:rPr>
          <w:t>9</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55" w:history="1">
        <w:r w:rsidR="00503BE1" w:rsidRPr="00C2214B">
          <w:rPr>
            <w:rStyle w:val="a6"/>
            <w:noProof/>
          </w:rPr>
          <w:t>*</w:t>
        </w:r>
        <w:r w:rsidR="00503BE1" w:rsidRPr="00C2214B">
          <w:rPr>
            <w:rStyle w:val="a6"/>
            <w:rFonts w:hint="eastAsia"/>
            <w:noProof/>
          </w:rPr>
          <w:t>四、界面风格</w:t>
        </w:r>
        <w:r w:rsidR="00503BE1">
          <w:rPr>
            <w:noProof/>
            <w:webHidden/>
          </w:rPr>
          <w:tab/>
        </w:r>
        <w:r w:rsidR="00503BE1">
          <w:rPr>
            <w:noProof/>
            <w:webHidden/>
          </w:rPr>
          <w:fldChar w:fldCharType="begin"/>
        </w:r>
        <w:r w:rsidR="00503BE1">
          <w:rPr>
            <w:noProof/>
            <w:webHidden/>
          </w:rPr>
          <w:instrText xml:space="preserve"> PAGEREF _Toc430250455 \h </w:instrText>
        </w:r>
        <w:r w:rsidR="00503BE1">
          <w:rPr>
            <w:noProof/>
            <w:webHidden/>
          </w:rPr>
        </w:r>
        <w:r w:rsidR="00503BE1">
          <w:rPr>
            <w:noProof/>
            <w:webHidden/>
          </w:rPr>
          <w:fldChar w:fldCharType="separate"/>
        </w:r>
        <w:r w:rsidR="00503BE1">
          <w:rPr>
            <w:noProof/>
            <w:webHidden/>
          </w:rPr>
          <w:t>11</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56" w:history="1">
        <w:r w:rsidR="00503BE1" w:rsidRPr="00C2214B">
          <w:rPr>
            <w:rStyle w:val="a6"/>
            <w:noProof/>
          </w:rPr>
          <w:t>1</w:t>
        </w:r>
        <w:r w:rsidR="00503BE1" w:rsidRPr="00C2214B">
          <w:rPr>
            <w:rStyle w:val="a6"/>
            <w:rFonts w:hint="eastAsia"/>
            <w:noProof/>
          </w:rPr>
          <w:t>、登录界面</w:t>
        </w:r>
        <w:r w:rsidR="00503BE1" w:rsidRPr="00C2214B">
          <w:rPr>
            <w:rStyle w:val="a6"/>
            <w:noProof/>
          </w:rPr>
          <w:t>:</w:t>
        </w:r>
        <w:r w:rsidR="00503BE1">
          <w:rPr>
            <w:noProof/>
            <w:webHidden/>
          </w:rPr>
          <w:tab/>
        </w:r>
        <w:r w:rsidR="00503BE1">
          <w:rPr>
            <w:noProof/>
            <w:webHidden/>
          </w:rPr>
          <w:fldChar w:fldCharType="begin"/>
        </w:r>
        <w:r w:rsidR="00503BE1">
          <w:rPr>
            <w:noProof/>
            <w:webHidden/>
          </w:rPr>
          <w:instrText xml:space="preserve"> PAGEREF _Toc430250456 \h </w:instrText>
        </w:r>
        <w:r w:rsidR="00503BE1">
          <w:rPr>
            <w:noProof/>
            <w:webHidden/>
          </w:rPr>
        </w:r>
        <w:r w:rsidR="00503BE1">
          <w:rPr>
            <w:noProof/>
            <w:webHidden/>
          </w:rPr>
          <w:fldChar w:fldCharType="separate"/>
        </w:r>
        <w:r w:rsidR="00503BE1">
          <w:rPr>
            <w:noProof/>
            <w:webHidden/>
          </w:rPr>
          <w:t>12</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57" w:history="1">
        <w:r w:rsidR="00503BE1" w:rsidRPr="00C2214B">
          <w:rPr>
            <w:rStyle w:val="a6"/>
            <w:noProof/>
          </w:rPr>
          <w:t>2</w:t>
        </w:r>
        <w:r w:rsidR="00503BE1" w:rsidRPr="00C2214B">
          <w:rPr>
            <w:rStyle w:val="a6"/>
            <w:rFonts w:hint="eastAsia"/>
            <w:noProof/>
          </w:rPr>
          <w:t>、注册界面</w:t>
        </w:r>
        <w:r w:rsidR="00503BE1" w:rsidRPr="00C2214B">
          <w:rPr>
            <w:rStyle w:val="a6"/>
            <w:noProof/>
          </w:rPr>
          <w:t>:</w:t>
        </w:r>
        <w:r w:rsidR="00503BE1">
          <w:rPr>
            <w:noProof/>
            <w:webHidden/>
          </w:rPr>
          <w:tab/>
        </w:r>
        <w:r w:rsidR="00503BE1">
          <w:rPr>
            <w:noProof/>
            <w:webHidden/>
          </w:rPr>
          <w:fldChar w:fldCharType="begin"/>
        </w:r>
        <w:r w:rsidR="00503BE1">
          <w:rPr>
            <w:noProof/>
            <w:webHidden/>
          </w:rPr>
          <w:instrText xml:space="preserve"> PAGEREF _Toc430250457 \h </w:instrText>
        </w:r>
        <w:r w:rsidR="00503BE1">
          <w:rPr>
            <w:noProof/>
            <w:webHidden/>
          </w:rPr>
        </w:r>
        <w:r w:rsidR="00503BE1">
          <w:rPr>
            <w:noProof/>
            <w:webHidden/>
          </w:rPr>
          <w:fldChar w:fldCharType="separate"/>
        </w:r>
        <w:r w:rsidR="00503BE1">
          <w:rPr>
            <w:noProof/>
            <w:webHidden/>
          </w:rPr>
          <w:t>13</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58" w:history="1">
        <w:r w:rsidR="00503BE1" w:rsidRPr="00C2214B">
          <w:rPr>
            <w:rStyle w:val="a6"/>
            <w:noProof/>
          </w:rPr>
          <w:t>3</w:t>
        </w:r>
        <w:r w:rsidR="00503BE1" w:rsidRPr="00C2214B">
          <w:rPr>
            <w:rStyle w:val="a6"/>
            <w:rFonts w:hint="eastAsia"/>
            <w:noProof/>
          </w:rPr>
          <w:t>、个人信息设置界面：</w:t>
        </w:r>
        <w:r w:rsidR="00503BE1">
          <w:rPr>
            <w:noProof/>
            <w:webHidden/>
          </w:rPr>
          <w:tab/>
        </w:r>
        <w:r w:rsidR="00503BE1">
          <w:rPr>
            <w:noProof/>
            <w:webHidden/>
          </w:rPr>
          <w:fldChar w:fldCharType="begin"/>
        </w:r>
        <w:r w:rsidR="00503BE1">
          <w:rPr>
            <w:noProof/>
            <w:webHidden/>
          </w:rPr>
          <w:instrText xml:space="preserve"> PAGEREF _Toc430250458 \h </w:instrText>
        </w:r>
        <w:r w:rsidR="00503BE1">
          <w:rPr>
            <w:noProof/>
            <w:webHidden/>
          </w:rPr>
        </w:r>
        <w:r w:rsidR="00503BE1">
          <w:rPr>
            <w:noProof/>
            <w:webHidden/>
          </w:rPr>
          <w:fldChar w:fldCharType="separate"/>
        </w:r>
        <w:r w:rsidR="00503BE1">
          <w:rPr>
            <w:noProof/>
            <w:webHidden/>
          </w:rPr>
          <w:t>14</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59" w:history="1">
        <w:r w:rsidR="00503BE1" w:rsidRPr="00C2214B">
          <w:rPr>
            <w:rStyle w:val="a6"/>
            <w:noProof/>
          </w:rPr>
          <w:t>4</w:t>
        </w:r>
        <w:r w:rsidR="00503BE1" w:rsidRPr="00C2214B">
          <w:rPr>
            <w:rStyle w:val="a6"/>
            <w:rFonts w:hint="eastAsia"/>
            <w:noProof/>
          </w:rPr>
          <w:t>、地图界面（主要界面一览）</w:t>
        </w:r>
        <w:r w:rsidR="00503BE1">
          <w:rPr>
            <w:noProof/>
            <w:webHidden/>
          </w:rPr>
          <w:tab/>
        </w:r>
        <w:r w:rsidR="00503BE1">
          <w:rPr>
            <w:noProof/>
            <w:webHidden/>
          </w:rPr>
          <w:fldChar w:fldCharType="begin"/>
        </w:r>
        <w:r w:rsidR="00503BE1">
          <w:rPr>
            <w:noProof/>
            <w:webHidden/>
          </w:rPr>
          <w:instrText xml:space="preserve"> PAGEREF _Toc430250459 \h </w:instrText>
        </w:r>
        <w:r w:rsidR="00503BE1">
          <w:rPr>
            <w:noProof/>
            <w:webHidden/>
          </w:rPr>
        </w:r>
        <w:r w:rsidR="00503BE1">
          <w:rPr>
            <w:noProof/>
            <w:webHidden/>
          </w:rPr>
          <w:fldChar w:fldCharType="separate"/>
        </w:r>
        <w:r w:rsidR="00503BE1">
          <w:rPr>
            <w:noProof/>
            <w:webHidden/>
          </w:rPr>
          <w:t>15</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60" w:history="1">
        <w:r w:rsidR="00503BE1" w:rsidRPr="00C2214B">
          <w:rPr>
            <w:rStyle w:val="a6"/>
            <w:rFonts w:ascii="宋体" w:hAnsi="宋体" w:cs="Arial"/>
            <w:noProof/>
          </w:rPr>
          <w:t>*</w:t>
        </w:r>
        <w:r w:rsidR="00503BE1" w:rsidRPr="00C2214B">
          <w:rPr>
            <w:rStyle w:val="a6"/>
            <w:rFonts w:ascii="宋体" w:hAnsi="宋体" w:cs="Arial" w:hint="eastAsia"/>
            <w:noProof/>
          </w:rPr>
          <w:t>第四部分</w:t>
        </w:r>
        <w:r w:rsidR="00503BE1" w:rsidRPr="00C2214B">
          <w:rPr>
            <w:rStyle w:val="a6"/>
            <w:rFonts w:ascii="宋体" w:hAnsi="宋体" w:cs="Arial"/>
            <w:noProof/>
          </w:rPr>
          <w:t xml:space="preserve"> </w:t>
        </w:r>
        <w:r w:rsidR="00503BE1" w:rsidRPr="00C2214B">
          <w:rPr>
            <w:rStyle w:val="a6"/>
            <w:rFonts w:ascii="宋体" w:hAnsi="宋体" w:cs="Arial" w:hint="eastAsia"/>
            <w:noProof/>
          </w:rPr>
          <w:t>需求初始分析</w:t>
        </w:r>
        <w:r w:rsidR="00503BE1">
          <w:rPr>
            <w:noProof/>
            <w:webHidden/>
          </w:rPr>
          <w:tab/>
        </w:r>
        <w:r w:rsidR="00503BE1">
          <w:rPr>
            <w:noProof/>
            <w:webHidden/>
          </w:rPr>
          <w:fldChar w:fldCharType="begin"/>
        </w:r>
        <w:r w:rsidR="00503BE1">
          <w:rPr>
            <w:noProof/>
            <w:webHidden/>
          </w:rPr>
          <w:instrText xml:space="preserve"> PAGEREF _Toc430250460 \h </w:instrText>
        </w:r>
        <w:r w:rsidR="00503BE1">
          <w:rPr>
            <w:noProof/>
            <w:webHidden/>
          </w:rPr>
        </w:r>
        <w:r w:rsidR="00503BE1">
          <w:rPr>
            <w:noProof/>
            <w:webHidden/>
          </w:rPr>
          <w:fldChar w:fldCharType="separate"/>
        </w:r>
        <w:r w:rsidR="00503BE1">
          <w:rPr>
            <w:noProof/>
            <w:webHidden/>
          </w:rPr>
          <w:t>18</w:t>
        </w:r>
        <w:r w:rsidR="00503BE1">
          <w:rPr>
            <w:noProof/>
            <w:webHidden/>
          </w:rPr>
          <w:fldChar w:fldCharType="end"/>
        </w:r>
      </w:hyperlink>
    </w:p>
    <w:p w:rsidR="00503BE1" w:rsidRDefault="001D5A43" w:rsidP="00503BE1">
      <w:pPr>
        <w:pStyle w:val="30"/>
        <w:tabs>
          <w:tab w:val="right" w:leader="dot" w:pos="8990"/>
        </w:tabs>
        <w:rPr>
          <w:rFonts w:asciiTheme="minorHAnsi" w:eastAsiaTheme="minorEastAsia" w:hAnsiTheme="minorHAnsi" w:cstheme="minorBidi"/>
          <w:noProof/>
          <w:szCs w:val="22"/>
        </w:rPr>
      </w:pPr>
      <w:hyperlink w:anchor="_Toc430250461" w:history="1">
        <w:r w:rsidR="00503BE1" w:rsidRPr="00C2214B">
          <w:rPr>
            <w:rStyle w:val="a6"/>
            <w:rFonts w:hint="eastAsia"/>
            <w:noProof/>
          </w:rPr>
          <w:t>一、系统业务整体结构分析</w:t>
        </w:r>
        <w:r w:rsidR="00503BE1">
          <w:rPr>
            <w:noProof/>
            <w:webHidden/>
          </w:rPr>
          <w:tab/>
        </w:r>
        <w:r w:rsidR="00503BE1">
          <w:rPr>
            <w:noProof/>
            <w:webHidden/>
          </w:rPr>
          <w:fldChar w:fldCharType="begin"/>
        </w:r>
        <w:r w:rsidR="00503BE1">
          <w:rPr>
            <w:noProof/>
            <w:webHidden/>
          </w:rPr>
          <w:instrText xml:space="preserve"> PAGEREF _Toc430250461 \h </w:instrText>
        </w:r>
        <w:r w:rsidR="00503BE1">
          <w:rPr>
            <w:noProof/>
            <w:webHidden/>
          </w:rPr>
        </w:r>
        <w:r w:rsidR="00503BE1">
          <w:rPr>
            <w:noProof/>
            <w:webHidden/>
          </w:rPr>
          <w:fldChar w:fldCharType="separate"/>
        </w:r>
        <w:r w:rsidR="00503BE1">
          <w:rPr>
            <w:noProof/>
            <w:webHidden/>
          </w:rPr>
          <w:t>19</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62" w:history="1">
        <w:r w:rsidR="00503BE1" w:rsidRPr="00C2214B">
          <w:rPr>
            <w:rStyle w:val="a6"/>
            <w:rFonts w:ascii="宋体" w:hAnsi="宋体" w:cs="Arial" w:hint="eastAsia"/>
            <w:noProof/>
          </w:rPr>
          <w:t>第五部分</w:t>
        </w:r>
        <w:r w:rsidR="00503BE1" w:rsidRPr="00C2214B">
          <w:rPr>
            <w:rStyle w:val="a6"/>
            <w:rFonts w:ascii="宋体" w:hAnsi="宋体" w:cs="Arial"/>
            <w:noProof/>
          </w:rPr>
          <w:t xml:space="preserve"> </w:t>
        </w:r>
        <w:r w:rsidR="00503BE1" w:rsidRPr="00C2214B">
          <w:rPr>
            <w:rStyle w:val="a6"/>
            <w:rFonts w:ascii="宋体" w:hAnsi="宋体" w:cs="Arial" w:hint="eastAsia"/>
            <w:noProof/>
          </w:rPr>
          <w:t>验收标准</w:t>
        </w:r>
        <w:r w:rsidR="00503BE1">
          <w:rPr>
            <w:noProof/>
            <w:webHidden/>
          </w:rPr>
          <w:tab/>
        </w:r>
        <w:r w:rsidR="00503BE1">
          <w:rPr>
            <w:noProof/>
            <w:webHidden/>
          </w:rPr>
          <w:fldChar w:fldCharType="begin"/>
        </w:r>
        <w:r w:rsidR="00503BE1">
          <w:rPr>
            <w:noProof/>
            <w:webHidden/>
          </w:rPr>
          <w:instrText xml:space="preserve"> PAGEREF _Toc430250462 \h </w:instrText>
        </w:r>
        <w:r w:rsidR="00503BE1">
          <w:rPr>
            <w:noProof/>
            <w:webHidden/>
          </w:rPr>
        </w:r>
        <w:r w:rsidR="00503BE1">
          <w:rPr>
            <w:noProof/>
            <w:webHidden/>
          </w:rPr>
          <w:fldChar w:fldCharType="separate"/>
        </w:r>
        <w:r w:rsidR="00503BE1">
          <w:rPr>
            <w:noProof/>
            <w:webHidden/>
          </w:rPr>
          <w:t>20</w:t>
        </w:r>
        <w:r w:rsidR="00503BE1">
          <w:rPr>
            <w:noProof/>
            <w:webHidden/>
          </w:rPr>
          <w:fldChar w:fldCharType="end"/>
        </w:r>
      </w:hyperlink>
    </w:p>
    <w:p w:rsidR="00503BE1" w:rsidRDefault="001D5A43" w:rsidP="00503BE1">
      <w:pPr>
        <w:pStyle w:val="30"/>
        <w:tabs>
          <w:tab w:val="right" w:leader="dot" w:pos="8990"/>
        </w:tabs>
        <w:rPr>
          <w:rFonts w:asciiTheme="minorHAnsi" w:eastAsiaTheme="minorEastAsia" w:hAnsiTheme="minorHAnsi" w:cstheme="minorBidi"/>
          <w:noProof/>
          <w:szCs w:val="22"/>
        </w:rPr>
      </w:pPr>
      <w:hyperlink w:anchor="_Toc430250463" w:history="1">
        <w:r w:rsidR="00503BE1" w:rsidRPr="00C2214B">
          <w:rPr>
            <w:rStyle w:val="a6"/>
            <w:rFonts w:hint="eastAsia"/>
            <w:noProof/>
          </w:rPr>
          <w:t>一、功能范围定义</w:t>
        </w:r>
        <w:r w:rsidR="00503BE1">
          <w:rPr>
            <w:noProof/>
            <w:webHidden/>
          </w:rPr>
          <w:tab/>
        </w:r>
        <w:r w:rsidR="00503BE1">
          <w:rPr>
            <w:noProof/>
            <w:webHidden/>
          </w:rPr>
          <w:fldChar w:fldCharType="begin"/>
        </w:r>
        <w:r w:rsidR="00503BE1">
          <w:rPr>
            <w:noProof/>
            <w:webHidden/>
          </w:rPr>
          <w:instrText xml:space="preserve"> PAGEREF _Toc430250463 \h </w:instrText>
        </w:r>
        <w:r w:rsidR="00503BE1">
          <w:rPr>
            <w:noProof/>
            <w:webHidden/>
          </w:rPr>
        </w:r>
        <w:r w:rsidR="00503BE1">
          <w:rPr>
            <w:noProof/>
            <w:webHidden/>
          </w:rPr>
          <w:fldChar w:fldCharType="separate"/>
        </w:r>
        <w:r w:rsidR="00503BE1">
          <w:rPr>
            <w:noProof/>
            <w:webHidden/>
          </w:rPr>
          <w:t>20</w:t>
        </w:r>
        <w:r w:rsidR="00503BE1">
          <w:rPr>
            <w:noProof/>
            <w:webHidden/>
          </w:rPr>
          <w:fldChar w:fldCharType="end"/>
        </w:r>
      </w:hyperlink>
    </w:p>
    <w:p w:rsidR="00503BE1" w:rsidRDefault="001D5A43" w:rsidP="00503BE1">
      <w:pPr>
        <w:pStyle w:val="30"/>
        <w:tabs>
          <w:tab w:val="right" w:leader="dot" w:pos="8990"/>
        </w:tabs>
        <w:rPr>
          <w:rFonts w:asciiTheme="minorHAnsi" w:eastAsiaTheme="minorEastAsia" w:hAnsiTheme="minorHAnsi" w:cstheme="minorBidi"/>
          <w:noProof/>
          <w:szCs w:val="22"/>
        </w:rPr>
      </w:pPr>
      <w:hyperlink w:anchor="_Toc430250464" w:history="1">
        <w:r w:rsidR="00503BE1" w:rsidRPr="00C2214B">
          <w:rPr>
            <w:rStyle w:val="a6"/>
            <w:rFonts w:hint="eastAsia"/>
            <w:noProof/>
          </w:rPr>
          <w:t>二、性能指标定义</w:t>
        </w:r>
        <w:r w:rsidR="00503BE1">
          <w:rPr>
            <w:noProof/>
            <w:webHidden/>
          </w:rPr>
          <w:tab/>
        </w:r>
        <w:r w:rsidR="00503BE1">
          <w:rPr>
            <w:noProof/>
            <w:webHidden/>
          </w:rPr>
          <w:fldChar w:fldCharType="begin"/>
        </w:r>
        <w:r w:rsidR="00503BE1">
          <w:rPr>
            <w:noProof/>
            <w:webHidden/>
          </w:rPr>
          <w:instrText xml:space="preserve"> PAGEREF _Toc430250464 \h </w:instrText>
        </w:r>
        <w:r w:rsidR="00503BE1">
          <w:rPr>
            <w:noProof/>
            <w:webHidden/>
          </w:rPr>
        </w:r>
        <w:r w:rsidR="00503BE1">
          <w:rPr>
            <w:noProof/>
            <w:webHidden/>
          </w:rPr>
          <w:fldChar w:fldCharType="separate"/>
        </w:r>
        <w:r w:rsidR="00503BE1">
          <w:rPr>
            <w:noProof/>
            <w:webHidden/>
          </w:rPr>
          <w:t>21</w:t>
        </w:r>
        <w:r w:rsidR="00503BE1">
          <w:rPr>
            <w:noProof/>
            <w:webHidden/>
          </w:rPr>
          <w:fldChar w:fldCharType="end"/>
        </w:r>
      </w:hyperlink>
    </w:p>
    <w:p w:rsidR="00503BE1" w:rsidRDefault="001D5A43" w:rsidP="00503BE1">
      <w:pPr>
        <w:pStyle w:val="20"/>
        <w:tabs>
          <w:tab w:val="right" w:leader="dot" w:pos="8990"/>
        </w:tabs>
        <w:rPr>
          <w:rFonts w:asciiTheme="minorHAnsi" w:eastAsiaTheme="minorEastAsia" w:hAnsiTheme="minorHAnsi" w:cstheme="minorBidi"/>
          <w:noProof/>
          <w:szCs w:val="22"/>
        </w:rPr>
      </w:pPr>
      <w:hyperlink w:anchor="_Toc430250465" w:history="1">
        <w:r w:rsidR="00503BE1" w:rsidRPr="00C2214B">
          <w:rPr>
            <w:rStyle w:val="a6"/>
            <w:rFonts w:ascii="宋体" w:hAnsi="宋体" w:cs="Arial" w:hint="eastAsia"/>
            <w:noProof/>
          </w:rPr>
          <w:t>第六部分</w:t>
        </w:r>
        <w:r w:rsidR="00503BE1" w:rsidRPr="00C2214B">
          <w:rPr>
            <w:rStyle w:val="a6"/>
            <w:rFonts w:ascii="宋体" w:hAnsi="宋体" w:cs="Arial"/>
            <w:noProof/>
          </w:rPr>
          <w:t xml:space="preserve"> </w:t>
        </w:r>
        <w:r w:rsidR="00503BE1" w:rsidRPr="00C2214B">
          <w:rPr>
            <w:rStyle w:val="a6"/>
            <w:rFonts w:ascii="宋体" w:hAnsi="宋体" w:cs="Arial" w:hint="eastAsia"/>
            <w:noProof/>
          </w:rPr>
          <w:t>环境和部署要求</w:t>
        </w:r>
        <w:r w:rsidR="00503BE1">
          <w:rPr>
            <w:noProof/>
            <w:webHidden/>
          </w:rPr>
          <w:tab/>
        </w:r>
        <w:r w:rsidR="00503BE1">
          <w:rPr>
            <w:noProof/>
            <w:webHidden/>
          </w:rPr>
          <w:fldChar w:fldCharType="begin"/>
        </w:r>
        <w:r w:rsidR="00503BE1">
          <w:rPr>
            <w:noProof/>
            <w:webHidden/>
          </w:rPr>
          <w:instrText xml:space="preserve"> PAGEREF _Toc430250465 \h </w:instrText>
        </w:r>
        <w:r w:rsidR="00503BE1">
          <w:rPr>
            <w:noProof/>
            <w:webHidden/>
          </w:rPr>
        </w:r>
        <w:r w:rsidR="00503BE1">
          <w:rPr>
            <w:noProof/>
            <w:webHidden/>
          </w:rPr>
          <w:fldChar w:fldCharType="separate"/>
        </w:r>
        <w:r w:rsidR="00503BE1">
          <w:rPr>
            <w:noProof/>
            <w:webHidden/>
          </w:rPr>
          <w:t>23</w:t>
        </w:r>
        <w:r w:rsidR="00503BE1">
          <w:rPr>
            <w:noProof/>
            <w:webHidden/>
          </w:rPr>
          <w:fldChar w:fldCharType="end"/>
        </w:r>
      </w:hyperlink>
    </w:p>
    <w:p w:rsidR="00503BE1" w:rsidRDefault="001D5A43" w:rsidP="00503BE1">
      <w:pPr>
        <w:pStyle w:val="30"/>
        <w:tabs>
          <w:tab w:val="right" w:leader="dot" w:pos="8990"/>
        </w:tabs>
        <w:rPr>
          <w:rFonts w:asciiTheme="minorHAnsi" w:eastAsiaTheme="minorEastAsia" w:hAnsiTheme="minorHAnsi" w:cstheme="minorBidi"/>
          <w:noProof/>
          <w:szCs w:val="22"/>
        </w:rPr>
      </w:pPr>
      <w:hyperlink w:anchor="_Toc430250466" w:history="1">
        <w:r w:rsidR="00503BE1" w:rsidRPr="00C2214B">
          <w:rPr>
            <w:rStyle w:val="a6"/>
            <w:rFonts w:hint="eastAsia"/>
            <w:noProof/>
          </w:rPr>
          <w:t>一、网络部署图</w:t>
        </w:r>
        <w:r w:rsidR="00503BE1">
          <w:rPr>
            <w:noProof/>
            <w:webHidden/>
          </w:rPr>
          <w:tab/>
        </w:r>
        <w:r w:rsidR="00503BE1">
          <w:rPr>
            <w:noProof/>
            <w:webHidden/>
          </w:rPr>
          <w:fldChar w:fldCharType="begin"/>
        </w:r>
        <w:r w:rsidR="00503BE1">
          <w:rPr>
            <w:noProof/>
            <w:webHidden/>
          </w:rPr>
          <w:instrText xml:space="preserve"> PAGEREF _Toc430250466 \h </w:instrText>
        </w:r>
        <w:r w:rsidR="00503BE1">
          <w:rPr>
            <w:noProof/>
            <w:webHidden/>
          </w:rPr>
        </w:r>
        <w:r w:rsidR="00503BE1">
          <w:rPr>
            <w:noProof/>
            <w:webHidden/>
          </w:rPr>
          <w:fldChar w:fldCharType="separate"/>
        </w:r>
        <w:r w:rsidR="00503BE1">
          <w:rPr>
            <w:noProof/>
            <w:webHidden/>
          </w:rPr>
          <w:t>23</w:t>
        </w:r>
        <w:r w:rsidR="00503BE1">
          <w:rPr>
            <w:noProof/>
            <w:webHidden/>
          </w:rPr>
          <w:fldChar w:fldCharType="end"/>
        </w:r>
      </w:hyperlink>
    </w:p>
    <w:p w:rsidR="00503BE1" w:rsidRDefault="001D5A43" w:rsidP="00503BE1">
      <w:pPr>
        <w:pStyle w:val="30"/>
        <w:tabs>
          <w:tab w:val="right" w:leader="dot" w:pos="8990"/>
        </w:tabs>
        <w:rPr>
          <w:rFonts w:asciiTheme="minorHAnsi" w:eastAsiaTheme="minorEastAsia" w:hAnsiTheme="minorHAnsi" w:cstheme="minorBidi"/>
          <w:noProof/>
          <w:szCs w:val="22"/>
        </w:rPr>
      </w:pPr>
      <w:hyperlink w:anchor="_Toc430250467" w:history="1">
        <w:r w:rsidR="00503BE1" w:rsidRPr="00C2214B">
          <w:rPr>
            <w:rStyle w:val="a6"/>
            <w:rFonts w:hint="eastAsia"/>
            <w:noProof/>
          </w:rPr>
          <w:t>二、运行环境说明</w:t>
        </w:r>
        <w:r w:rsidR="00503BE1">
          <w:rPr>
            <w:noProof/>
            <w:webHidden/>
          </w:rPr>
          <w:tab/>
        </w:r>
        <w:r w:rsidR="00503BE1">
          <w:rPr>
            <w:noProof/>
            <w:webHidden/>
          </w:rPr>
          <w:fldChar w:fldCharType="begin"/>
        </w:r>
        <w:r w:rsidR="00503BE1">
          <w:rPr>
            <w:noProof/>
            <w:webHidden/>
          </w:rPr>
          <w:instrText xml:space="preserve"> PAGEREF _Toc430250467 \h </w:instrText>
        </w:r>
        <w:r w:rsidR="00503BE1">
          <w:rPr>
            <w:noProof/>
            <w:webHidden/>
          </w:rPr>
        </w:r>
        <w:r w:rsidR="00503BE1">
          <w:rPr>
            <w:noProof/>
            <w:webHidden/>
          </w:rPr>
          <w:fldChar w:fldCharType="separate"/>
        </w:r>
        <w:r w:rsidR="00503BE1">
          <w:rPr>
            <w:noProof/>
            <w:webHidden/>
          </w:rPr>
          <w:t>23</w:t>
        </w:r>
        <w:r w:rsidR="00503BE1">
          <w:rPr>
            <w:noProof/>
            <w:webHidden/>
          </w:rPr>
          <w:fldChar w:fldCharType="end"/>
        </w:r>
      </w:hyperlink>
    </w:p>
    <w:p w:rsidR="00503BE1" w:rsidRDefault="00503BE1" w:rsidP="00503BE1">
      <w:pPr>
        <w:pStyle w:val="ab"/>
        <w:jc w:val="center"/>
        <w:rPr>
          <w:rFonts w:ascii="宋体" w:eastAsia="宋体" w:hAnsi="宋体" w:cs="Arial"/>
        </w:rPr>
      </w:pPr>
      <w:r w:rsidRPr="00A43502">
        <w:rPr>
          <w:rFonts w:ascii="宋体" w:eastAsia="宋体" w:hAnsi="宋体" w:cs="Arial"/>
        </w:rPr>
        <w:fldChar w:fldCharType="end"/>
      </w:r>
      <w:bookmarkStart w:id="0" w:name="_Toc506973482"/>
      <w:bookmarkStart w:id="1" w:name="_Toc304476736"/>
      <w:bookmarkStart w:id="2" w:name="_Toc1511"/>
    </w:p>
    <w:p w:rsidR="00503BE1" w:rsidRDefault="00503BE1" w:rsidP="00503BE1">
      <w:pPr>
        <w:rPr>
          <w:color w:val="002060"/>
          <w:kern w:val="28"/>
          <w:sz w:val="32"/>
          <w:szCs w:val="32"/>
        </w:rPr>
      </w:pPr>
      <w:r>
        <w:br w:type="page"/>
      </w:r>
    </w:p>
    <w:p w:rsidR="00503BE1" w:rsidRPr="003F32E4" w:rsidRDefault="00503BE1" w:rsidP="00503BE1">
      <w:pPr>
        <w:pStyle w:val="ab"/>
        <w:jc w:val="center"/>
        <w:rPr>
          <w:rFonts w:ascii="宋体" w:eastAsia="宋体" w:hAnsi="宋体" w:cs="Arial"/>
          <w:color w:val="auto"/>
        </w:rPr>
      </w:pPr>
      <w:bookmarkStart w:id="3" w:name="_Toc325979530"/>
      <w:bookmarkStart w:id="4" w:name="_Toc430250437"/>
      <w:bookmarkEnd w:id="0"/>
      <w:bookmarkEnd w:id="1"/>
      <w:bookmarkEnd w:id="2"/>
      <w:r w:rsidRPr="003F32E4">
        <w:rPr>
          <w:rFonts w:ascii="宋体" w:eastAsia="宋体" w:hAnsi="宋体" w:cs="Arial" w:hint="eastAsia"/>
          <w:color w:val="auto"/>
        </w:rPr>
        <w:lastRenderedPageBreak/>
        <w:t>第一</w:t>
      </w:r>
      <w:r>
        <w:rPr>
          <w:rFonts w:ascii="宋体" w:eastAsia="宋体" w:hAnsi="宋体" w:cs="Arial" w:hint="eastAsia"/>
          <w:color w:val="auto"/>
        </w:rPr>
        <w:t>部分</w:t>
      </w:r>
      <w:r w:rsidRPr="003F32E4">
        <w:rPr>
          <w:rFonts w:ascii="宋体" w:eastAsia="宋体" w:hAnsi="宋体" w:cs="Arial" w:hint="eastAsia"/>
          <w:color w:val="auto"/>
        </w:rPr>
        <w:t xml:space="preserve"> 引言</w:t>
      </w:r>
      <w:bookmarkEnd w:id="3"/>
      <w:bookmarkEnd w:id="4"/>
    </w:p>
    <w:p w:rsidR="00503BE1" w:rsidRDefault="00503BE1" w:rsidP="00503BE1">
      <w:pPr>
        <w:pStyle w:val="3"/>
        <w:numPr>
          <w:ilvl w:val="0"/>
          <w:numId w:val="27"/>
        </w:numPr>
      </w:pPr>
      <w:bookmarkStart w:id="5" w:name="_Toc325979531"/>
      <w:bookmarkStart w:id="6" w:name="_Toc430250438"/>
      <w:r>
        <w:rPr>
          <w:rFonts w:hint="eastAsia"/>
        </w:rPr>
        <w:t>说明</w:t>
      </w:r>
      <w:bookmarkEnd w:id="5"/>
      <w:bookmarkEnd w:id="6"/>
    </w:p>
    <w:p w:rsidR="00503BE1" w:rsidRPr="00BB1DFC" w:rsidRDefault="00503BE1" w:rsidP="00503BE1">
      <w:pPr>
        <w:pStyle w:val="ae"/>
        <w:spacing w:beforeLines="50" w:before="156" w:afterLines="50" w:after="156"/>
        <w:ind w:left="660" w:firstLineChars="0" w:firstLine="0"/>
        <w:rPr>
          <w:rFonts w:ascii="宋体" w:hAnsi="宋体" w:cs="Arial"/>
        </w:rPr>
      </w:pPr>
      <w:r w:rsidRPr="00BB1DFC">
        <w:rPr>
          <w:rFonts w:ascii="宋体" w:hAnsi="宋体" w:cs="Arial"/>
        </w:rPr>
        <w:t>编写本说明书的目的是为了准确阐述项目具体业务需求和需求边界，本说明书的作者是【】项目组，本说明书的确认者是</w:t>
      </w:r>
      <w:r w:rsidRPr="00BB1DFC">
        <w:rPr>
          <w:rFonts w:ascii="宋体" w:hAnsi="宋体" w:cs="Arial" w:hint="eastAsia"/>
        </w:rPr>
        <w:t>本项目全体成员</w:t>
      </w:r>
      <w:r w:rsidRPr="00BB1DFC">
        <w:rPr>
          <w:rFonts w:ascii="宋体" w:hAnsi="宋体" w:cs="Arial"/>
        </w:rPr>
        <w:t>，本说明书的读者是项目所有直接干系人。</w:t>
      </w:r>
      <w:r w:rsidRPr="00BB1DFC">
        <w:rPr>
          <w:rFonts w:ascii="宋体" w:hAnsi="宋体" w:cs="Arial" w:hint="eastAsia"/>
        </w:rPr>
        <w:tab/>
      </w:r>
      <w:r w:rsidRPr="00BB1DFC">
        <w:rPr>
          <w:rFonts w:ascii="宋体" w:hAnsi="宋体" w:cs="Arial"/>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rsidR="00503BE1" w:rsidRPr="00BB1DFC" w:rsidRDefault="00503BE1" w:rsidP="00503BE1"/>
    <w:p w:rsidR="00503BE1" w:rsidRPr="00713781" w:rsidRDefault="00503BE1" w:rsidP="00503BE1">
      <w:pPr>
        <w:ind w:firstLine="420"/>
        <w:rPr>
          <w:rFonts w:ascii="宋体" w:hAnsi="宋体"/>
          <w:i/>
          <w:szCs w:val="21"/>
        </w:rPr>
      </w:pPr>
    </w:p>
    <w:p w:rsidR="00503BE1" w:rsidRPr="00713781" w:rsidRDefault="00503BE1" w:rsidP="00503BE1">
      <w:pPr>
        <w:rPr>
          <w:rFonts w:ascii="宋体" w:hAnsi="宋体"/>
          <w:i/>
          <w:szCs w:val="21"/>
        </w:rPr>
      </w:pPr>
    </w:p>
    <w:p w:rsidR="00503BE1" w:rsidRDefault="00503BE1" w:rsidP="00503BE1">
      <w:pPr>
        <w:pStyle w:val="3"/>
        <w:numPr>
          <w:ilvl w:val="0"/>
          <w:numId w:val="27"/>
        </w:numPr>
      </w:pPr>
      <w:bookmarkStart w:id="7" w:name="_Toc325979532"/>
      <w:bookmarkStart w:id="8" w:name="_Toc430250439"/>
      <w:r w:rsidRPr="004C7CF0">
        <w:rPr>
          <w:rFonts w:hint="eastAsia"/>
        </w:rPr>
        <w:t>定义</w:t>
      </w:r>
      <w:bookmarkEnd w:id="7"/>
      <w:bookmarkEnd w:id="8"/>
    </w:p>
    <w:p w:rsidR="00503BE1" w:rsidRPr="00A43502" w:rsidRDefault="00503BE1" w:rsidP="00503BE1">
      <w:pPr>
        <w:pStyle w:val="4"/>
      </w:pPr>
      <w:bookmarkStart w:id="9" w:name="_Toc318310196"/>
      <w:bookmarkStart w:id="10" w:name="_Toc430250440"/>
      <w:r>
        <w:rPr>
          <w:rFonts w:hint="eastAsia"/>
        </w:rPr>
        <w:t>1</w:t>
      </w:r>
      <w:r w:rsidRPr="00A43502">
        <w:rPr>
          <w:rFonts w:hint="eastAsia"/>
        </w:rPr>
        <w:t>、</w:t>
      </w:r>
      <w:bookmarkEnd w:id="9"/>
      <w:r>
        <w:rPr>
          <w:rFonts w:hint="eastAsia"/>
        </w:rPr>
        <w:t>Spring</w:t>
      </w:r>
      <w:r>
        <w:t xml:space="preserve"> MVC</w:t>
      </w:r>
      <w:bookmarkEnd w:id="10"/>
    </w:p>
    <w:p w:rsidR="00503BE1" w:rsidRDefault="00503BE1" w:rsidP="00503BE1">
      <w:pPr>
        <w:rPr>
          <w:rFonts w:ascii="Arial" w:hAnsi="Arial" w:cs="Arial"/>
          <w:color w:val="333333"/>
          <w:szCs w:val="21"/>
          <w:shd w:val="clear" w:color="auto" w:fill="FFFFFF"/>
        </w:rPr>
      </w:pPr>
      <w:r>
        <w:rPr>
          <w:rFonts w:ascii="Arial" w:hAnsi="Arial" w:cs="Arial"/>
          <w:color w:val="333333"/>
          <w:szCs w:val="21"/>
          <w:shd w:val="clear" w:color="auto" w:fill="FFFFFF"/>
        </w:rPr>
        <w:t>Spring MVC</w:t>
      </w:r>
      <w:r>
        <w:rPr>
          <w:rFonts w:ascii="Arial" w:hAnsi="Arial" w:cs="Arial"/>
          <w:color w:val="333333"/>
          <w:szCs w:val="21"/>
          <w:shd w:val="clear" w:color="auto" w:fill="FFFFFF"/>
        </w:rPr>
        <w:t>属于</w:t>
      </w:r>
      <w:proofErr w:type="spellStart"/>
      <w:r>
        <w:rPr>
          <w:rFonts w:ascii="Arial" w:hAnsi="Arial" w:cs="Arial"/>
          <w:color w:val="333333"/>
          <w:szCs w:val="21"/>
          <w:shd w:val="clear" w:color="auto" w:fill="FFFFFF"/>
        </w:rPr>
        <w:t>SpringFrameWork</w:t>
      </w:r>
      <w:proofErr w:type="spellEnd"/>
      <w:r>
        <w:rPr>
          <w:rFonts w:ascii="Arial" w:hAnsi="Arial" w:cs="Arial"/>
          <w:color w:val="333333"/>
          <w:szCs w:val="21"/>
          <w:shd w:val="clear" w:color="auto" w:fill="FFFFFF"/>
        </w:rPr>
        <w:t>的后续产品，已经融合在</w:t>
      </w:r>
      <w:r>
        <w:rPr>
          <w:rFonts w:ascii="Arial" w:hAnsi="Arial" w:cs="Arial"/>
          <w:color w:val="333333"/>
          <w:szCs w:val="21"/>
          <w:shd w:val="clear" w:color="auto" w:fill="FFFFFF"/>
        </w:rPr>
        <w:t>Spring Web Flow</w:t>
      </w:r>
      <w:r>
        <w:rPr>
          <w:rFonts w:ascii="Arial" w:hAnsi="Arial" w:cs="Arial"/>
          <w:color w:val="333333"/>
          <w:szCs w:val="21"/>
          <w:shd w:val="clear" w:color="auto" w:fill="FFFFFF"/>
        </w:rPr>
        <w:t>里面。</w:t>
      </w:r>
      <w:r>
        <w:rPr>
          <w:rFonts w:ascii="Arial" w:hAnsi="Arial" w:cs="Arial"/>
          <w:color w:val="333333"/>
          <w:szCs w:val="21"/>
          <w:shd w:val="clear" w:color="auto" w:fill="FFFFFF"/>
        </w:rPr>
        <w:t xml:space="preserve">Spring </w:t>
      </w:r>
      <w:r>
        <w:rPr>
          <w:rFonts w:ascii="Arial" w:hAnsi="Arial" w:cs="Arial"/>
          <w:color w:val="333333"/>
          <w:szCs w:val="21"/>
          <w:shd w:val="clear" w:color="auto" w:fill="FFFFFF"/>
        </w:rPr>
        <w:t>框架提供了构建</w:t>
      </w:r>
      <w:r>
        <w:rPr>
          <w:rFonts w:ascii="Arial" w:hAnsi="Arial" w:cs="Arial"/>
          <w:color w:val="333333"/>
          <w:szCs w:val="21"/>
          <w:shd w:val="clear" w:color="auto" w:fill="FFFFFF"/>
        </w:rPr>
        <w:t xml:space="preserve"> Web </w:t>
      </w:r>
      <w:r>
        <w:rPr>
          <w:rFonts w:ascii="Arial" w:hAnsi="Arial" w:cs="Arial"/>
          <w:color w:val="333333"/>
          <w:szCs w:val="21"/>
          <w:shd w:val="clear" w:color="auto" w:fill="FFFFFF"/>
        </w:rPr>
        <w:t>应用程序的全功能</w:t>
      </w:r>
      <w:r>
        <w:rPr>
          <w:rFonts w:ascii="Arial" w:hAnsi="Arial" w:cs="Arial"/>
          <w:color w:val="333333"/>
          <w:szCs w:val="21"/>
          <w:shd w:val="clear" w:color="auto" w:fill="FFFFFF"/>
        </w:rPr>
        <w:t xml:space="preserve"> MVC </w:t>
      </w:r>
      <w:r>
        <w:rPr>
          <w:rFonts w:ascii="Arial" w:hAnsi="Arial" w:cs="Arial"/>
          <w:color w:val="333333"/>
          <w:szCs w:val="21"/>
          <w:shd w:val="clear" w:color="auto" w:fill="FFFFFF"/>
        </w:rPr>
        <w:t>模块。</w:t>
      </w:r>
    </w:p>
    <w:p w:rsidR="00503BE1" w:rsidRPr="00FF5CF1" w:rsidRDefault="00503BE1" w:rsidP="00503BE1">
      <w:r>
        <w:rPr>
          <w:rFonts w:ascii="Arial" w:hAnsi="Arial" w:cs="Arial"/>
          <w:color w:val="333333"/>
          <w:szCs w:val="21"/>
          <w:shd w:val="clear" w:color="auto" w:fill="FFFFFF"/>
        </w:rPr>
        <w:t>MVC</w:t>
      </w:r>
      <w:r>
        <w:rPr>
          <w:rFonts w:ascii="Arial" w:hAnsi="Arial" w:cs="Arial"/>
          <w:color w:val="333333"/>
          <w:szCs w:val="21"/>
          <w:shd w:val="clear" w:color="auto" w:fill="FFFFFF"/>
        </w:rPr>
        <w:t>作为</w:t>
      </w:r>
      <w:r>
        <w:rPr>
          <w:rFonts w:ascii="Arial" w:hAnsi="Arial" w:cs="Arial"/>
          <w:color w:val="333333"/>
          <w:szCs w:val="21"/>
          <w:shd w:val="clear" w:color="auto" w:fill="FFFFFF"/>
        </w:rPr>
        <w:t>WEB</w:t>
      </w:r>
      <w:r>
        <w:rPr>
          <w:rFonts w:ascii="Arial" w:hAnsi="Arial" w:cs="Arial"/>
          <w:color w:val="333333"/>
          <w:szCs w:val="21"/>
          <w:shd w:val="clear" w:color="auto" w:fill="FFFFFF"/>
        </w:rPr>
        <w:t>项目开发的核心环节，正如三个单词的分解那样，</w:t>
      </w:r>
      <w:r>
        <w:rPr>
          <w:rFonts w:ascii="Arial" w:hAnsi="Arial" w:cs="Arial"/>
          <w:color w:val="333333"/>
          <w:szCs w:val="21"/>
          <w:shd w:val="clear" w:color="auto" w:fill="FFFFFF"/>
        </w:rPr>
        <w:t>C</w:t>
      </w:r>
      <w:r>
        <w:rPr>
          <w:rFonts w:ascii="Arial" w:hAnsi="Arial" w:cs="Arial"/>
          <w:color w:val="333333"/>
          <w:szCs w:val="21"/>
          <w:shd w:val="clear" w:color="auto" w:fill="FFFFFF"/>
        </w:rPr>
        <w:t>（控制器）将</w:t>
      </w:r>
      <w:r>
        <w:rPr>
          <w:rFonts w:ascii="Arial" w:hAnsi="Arial" w:cs="Arial"/>
          <w:color w:val="333333"/>
          <w:szCs w:val="21"/>
          <w:shd w:val="clear" w:color="auto" w:fill="FFFFFF"/>
        </w:rPr>
        <w:t>V</w:t>
      </w:r>
      <w:r>
        <w:rPr>
          <w:rFonts w:ascii="Arial" w:hAnsi="Arial" w:cs="Arial"/>
          <w:color w:val="333333"/>
          <w:szCs w:val="21"/>
          <w:shd w:val="clear" w:color="auto" w:fill="FFFFFF"/>
        </w:rPr>
        <w:t>（视图、用户客户端）与</w:t>
      </w:r>
      <w:r>
        <w:rPr>
          <w:rFonts w:ascii="Arial" w:hAnsi="Arial" w:cs="Arial"/>
          <w:color w:val="333333"/>
          <w:szCs w:val="21"/>
          <w:shd w:val="clear" w:color="auto" w:fill="FFFFFF"/>
        </w:rPr>
        <w:t>M</w:t>
      </w:r>
      <w:r>
        <w:rPr>
          <w:rFonts w:ascii="Arial" w:hAnsi="Arial" w:cs="Arial"/>
          <w:color w:val="333333"/>
          <w:szCs w:val="21"/>
          <w:shd w:val="clear" w:color="auto" w:fill="FFFFFF"/>
        </w:rPr>
        <w:t>（模块，业务）分开构成了</w:t>
      </w:r>
      <w:r>
        <w:rPr>
          <w:rFonts w:ascii="Arial" w:hAnsi="Arial" w:cs="Arial"/>
          <w:color w:val="333333"/>
          <w:szCs w:val="21"/>
          <w:shd w:val="clear" w:color="auto" w:fill="FFFFFF"/>
        </w:rPr>
        <w:t>MVC</w:t>
      </w:r>
      <w:r>
        <w:rPr>
          <w:rFonts w:ascii="Arial" w:hAnsi="Arial" w:cs="Arial" w:hint="eastAsia"/>
          <w:color w:val="333333"/>
          <w:szCs w:val="21"/>
          <w:shd w:val="clear" w:color="auto" w:fill="FFFFFF"/>
        </w:rPr>
        <w:t>。</w:t>
      </w:r>
    </w:p>
    <w:p w:rsidR="00503BE1" w:rsidRDefault="00503BE1" w:rsidP="00503BE1">
      <w:pPr>
        <w:pStyle w:val="4"/>
      </w:pPr>
      <w:bookmarkStart w:id="11" w:name="_Toc430250441"/>
      <w:r w:rsidRPr="00A43502">
        <w:rPr>
          <w:rFonts w:ascii="宋体" w:hAnsi="宋体" w:hint="eastAsia"/>
        </w:rPr>
        <w:t>2、</w:t>
      </w:r>
      <w:r>
        <w:t>GPS</w:t>
      </w:r>
      <w:r>
        <w:t>定位</w:t>
      </w:r>
      <w:bookmarkEnd w:id="11"/>
    </w:p>
    <w:p w:rsidR="00503BE1" w:rsidRPr="006F1652" w:rsidRDefault="00503BE1" w:rsidP="00503BE1">
      <w:pPr>
        <w:pStyle w:val="5"/>
      </w:pPr>
      <w:bookmarkStart w:id="12" w:name="_Toc430250442"/>
      <w:r>
        <w:rPr>
          <w:rFonts w:cs="Arial"/>
          <w:color w:val="333333"/>
          <w:sz w:val="21"/>
          <w:szCs w:val="21"/>
        </w:rPr>
        <w:t>GPS</w:t>
      </w:r>
      <w:r>
        <w:rPr>
          <w:rFonts w:cs="Arial"/>
          <w:color w:val="333333"/>
          <w:sz w:val="21"/>
          <w:szCs w:val="21"/>
        </w:rPr>
        <w:t>（</w:t>
      </w:r>
      <w:r>
        <w:rPr>
          <w:rFonts w:cs="Arial"/>
          <w:color w:val="333333"/>
          <w:sz w:val="21"/>
          <w:szCs w:val="21"/>
        </w:rPr>
        <w:t>Global Positioning System</w:t>
      </w:r>
      <w:r>
        <w:rPr>
          <w:rFonts w:cs="Arial"/>
          <w:color w:val="333333"/>
          <w:sz w:val="21"/>
          <w:szCs w:val="21"/>
        </w:rPr>
        <w:t>）即</w:t>
      </w:r>
      <w:r>
        <w:fldChar w:fldCharType="begin"/>
      </w:r>
      <w:r>
        <w:instrText xml:space="preserve"> HYPERLINK "http://baike.baidu.com/view/68567.htm" \t "_blank" </w:instrText>
      </w:r>
      <w:r>
        <w:fldChar w:fldCharType="separate"/>
      </w:r>
      <w:r>
        <w:rPr>
          <w:rFonts w:cs="Arial"/>
          <w:color w:val="136EC2"/>
          <w:sz w:val="21"/>
          <w:szCs w:val="21"/>
        </w:rPr>
        <w:t>全球定位系统</w:t>
      </w:r>
      <w:r>
        <w:rPr>
          <w:rFonts w:cs="Arial"/>
          <w:color w:val="136EC2"/>
          <w:sz w:val="21"/>
          <w:szCs w:val="21"/>
        </w:rPr>
        <w:fldChar w:fldCharType="end"/>
      </w:r>
      <w:r>
        <w:rPr>
          <w:rFonts w:cs="Arial"/>
          <w:color w:val="333333"/>
          <w:sz w:val="21"/>
          <w:szCs w:val="21"/>
        </w:rPr>
        <w:t>，是美国研制的卫星导航定位系统，</w:t>
      </w:r>
      <w:proofErr w:type="gramStart"/>
      <w:r>
        <w:rPr>
          <w:rFonts w:cs="Arial"/>
          <w:color w:val="333333"/>
          <w:sz w:val="21"/>
          <w:szCs w:val="21"/>
        </w:rPr>
        <w:t>今采用</w:t>
      </w:r>
      <w:proofErr w:type="gramEnd"/>
      <w:r>
        <w:rPr>
          <w:rFonts w:cs="Arial"/>
          <w:color w:val="333333"/>
          <w:sz w:val="21"/>
          <w:szCs w:val="21"/>
        </w:rPr>
        <w:t>wgs84</w:t>
      </w:r>
      <w:hyperlink r:id="rId8" w:tgtFrame="_blank" w:history="1">
        <w:r>
          <w:rPr>
            <w:rFonts w:cs="Arial"/>
            <w:color w:val="136EC2"/>
            <w:sz w:val="21"/>
            <w:szCs w:val="21"/>
          </w:rPr>
          <w:t>坐标系统</w:t>
        </w:r>
      </w:hyperlink>
      <w:r>
        <w:rPr>
          <w:rFonts w:cs="Arial"/>
          <w:color w:val="333333"/>
          <w:sz w:val="21"/>
          <w:szCs w:val="21"/>
        </w:rPr>
        <w:t>。因地球在天球空间中的位置是不稳定的，</w:t>
      </w:r>
      <w:proofErr w:type="gramStart"/>
      <w:r>
        <w:rPr>
          <w:rFonts w:cs="Arial"/>
          <w:color w:val="333333"/>
          <w:sz w:val="21"/>
          <w:szCs w:val="21"/>
        </w:rPr>
        <w:t>故协议</w:t>
      </w:r>
      <w:proofErr w:type="gramEnd"/>
      <w:r>
        <w:rPr>
          <w:rFonts w:cs="Arial"/>
          <w:color w:val="333333"/>
          <w:sz w:val="21"/>
          <w:szCs w:val="21"/>
        </w:rPr>
        <w:t>用</w:t>
      </w:r>
      <w:r>
        <w:rPr>
          <w:rFonts w:cs="Arial"/>
          <w:color w:val="333333"/>
          <w:sz w:val="21"/>
          <w:szCs w:val="21"/>
        </w:rPr>
        <w:t>wgs84</w:t>
      </w:r>
      <w:r>
        <w:rPr>
          <w:rFonts w:cs="Arial"/>
          <w:color w:val="333333"/>
          <w:sz w:val="21"/>
          <w:szCs w:val="21"/>
        </w:rPr>
        <w:t>某一刻的北极点指向位置。</w:t>
      </w:r>
      <w:bookmarkEnd w:id="12"/>
      <w:r>
        <w:rPr>
          <w:rFonts w:cs="Arial"/>
          <w:color w:val="333333"/>
          <w:sz w:val="21"/>
          <w:szCs w:val="21"/>
        </w:rPr>
        <w:tab/>
      </w:r>
    </w:p>
    <w:p w:rsidR="00503BE1" w:rsidRPr="00BB1DFC" w:rsidRDefault="00503BE1" w:rsidP="00503BE1"/>
    <w:p w:rsidR="00503BE1" w:rsidRDefault="00503BE1" w:rsidP="00503BE1">
      <w:pPr>
        <w:pStyle w:val="4"/>
      </w:pPr>
      <w:bookmarkStart w:id="13" w:name="_Toc430250443"/>
      <w:bookmarkStart w:id="14" w:name="_Toc304476739"/>
      <w:bookmarkStart w:id="15" w:name="_Toc325979533"/>
      <w:r>
        <w:rPr>
          <w:rFonts w:hint="eastAsia"/>
        </w:rPr>
        <w:t>3</w:t>
      </w:r>
      <w:r>
        <w:rPr>
          <w:rFonts w:hint="eastAsia"/>
        </w:rPr>
        <w:t>、</w:t>
      </w:r>
      <w:r>
        <w:rPr>
          <w:rFonts w:hint="eastAsia"/>
        </w:rPr>
        <w:t>JSON</w:t>
      </w:r>
      <w:bookmarkEnd w:id="13"/>
    </w:p>
    <w:p w:rsidR="00503BE1" w:rsidRDefault="00503BE1" w:rsidP="00503BE1">
      <w:pPr>
        <w:rPr>
          <w:rFonts w:ascii="Arial" w:hAnsi="Arial" w:cs="Arial"/>
          <w:color w:val="333333"/>
          <w:szCs w:val="21"/>
          <w:shd w:val="clear" w:color="auto" w:fill="FFFFFF"/>
        </w:rPr>
      </w:pPr>
      <w:r>
        <w:rPr>
          <w:rFonts w:ascii="Arial" w:hAnsi="Arial" w:cs="Arial"/>
          <w:color w:val="333333"/>
          <w:szCs w:val="21"/>
          <w:shd w:val="clear" w:color="auto" w:fill="FFFFFF"/>
        </w:rPr>
        <w:t>JSON(</w:t>
      </w:r>
      <w:hyperlink r:id="rId9" w:tgtFrame="_blank" w:history="1">
        <w:r>
          <w:rPr>
            <w:rStyle w:val="a6"/>
            <w:rFonts w:ascii="Arial" w:hAnsi="Arial" w:cs="Arial"/>
            <w:color w:val="136EC2"/>
            <w:szCs w:val="21"/>
            <w:shd w:val="clear" w:color="auto" w:fill="FFFFFF"/>
          </w:rPr>
          <w:t>JavaScript</w:t>
        </w:r>
      </w:hyperlink>
      <w:r>
        <w:rPr>
          <w:rStyle w:val="apple-converted-space"/>
          <w:rFonts w:ascii="Arial" w:hAnsi="Arial" w:cs="Arial"/>
          <w:color w:val="333333"/>
          <w:szCs w:val="21"/>
          <w:shd w:val="clear" w:color="auto" w:fill="FFFFFF"/>
        </w:rPr>
        <w:t> </w:t>
      </w:r>
      <w:r>
        <w:rPr>
          <w:rFonts w:ascii="Arial" w:hAnsi="Arial" w:cs="Arial"/>
          <w:color w:val="333333"/>
          <w:szCs w:val="21"/>
          <w:shd w:val="clear" w:color="auto" w:fill="FFFFFF"/>
        </w:rPr>
        <w:t xml:space="preserve">Object Notation) </w:t>
      </w:r>
      <w:r>
        <w:rPr>
          <w:rFonts w:ascii="Arial" w:hAnsi="Arial" w:cs="Arial"/>
          <w:color w:val="333333"/>
          <w:szCs w:val="21"/>
          <w:shd w:val="clear" w:color="auto" w:fill="FFFFFF"/>
        </w:rPr>
        <w:t>是一种轻量级的数据交换格式。它基于</w:t>
      </w:r>
      <w:r>
        <w:fldChar w:fldCharType="begin"/>
      </w:r>
      <w:r>
        <w:instrText xml:space="preserve"> HYPERLINK "http://baike.baidu.com/view/810176.htm" \t "_blank" </w:instrText>
      </w:r>
      <w:r>
        <w:fldChar w:fldCharType="separate"/>
      </w:r>
      <w:r>
        <w:rPr>
          <w:rStyle w:val="a6"/>
          <w:rFonts w:ascii="Arial" w:hAnsi="Arial" w:cs="Arial"/>
          <w:color w:val="136EC2"/>
          <w:szCs w:val="21"/>
          <w:shd w:val="clear" w:color="auto" w:fill="FFFFFF"/>
        </w:rPr>
        <w:t>ECMAScript</w:t>
      </w:r>
      <w:r>
        <w:rPr>
          <w:rStyle w:val="a6"/>
          <w:rFonts w:ascii="Arial" w:hAnsi="Arial" w:cs="Arial"/>
          <w:color w:val="136EC2"/>
          <w:szCs w:val="21"/>
          <w:shd w:val="clear" w:color="auto" w:fill="FFFFFF"/>
        </w:rPr>
        <w:fldChar w:fldCharType="end"/>
      </w:r>
      <w:r>
        <w:rPr>
          <w:rFonts w:ascii="Arial" w:hAnsi="Arial" w:cs="Arial"/>
          <w:color w:val="333333"/>
          <w:szCs w:val="21"/>
          <w:shd w:val="clear" w:color="auto" w:fill="FFFFFF"/>
        </w:rPr>
        <w:t>的一个子</w:t>
      </w:r>
      <w:r>
        <w:rPr>
          <w:rFonts w:ascii="Arial" w:hAnsi="Arial" w:cs="Arial"/>
          <w:color w:val="333333"/>
          <w:szCs w:val="21"/>
          <w:shd w:val="clear" w:color="auto" w:fill="FFFFFF"/>
        </w:rPr>
        <w:lastRenderedPageBreak/>
        <w:t>集。</w:t>
      </w:r>
      <w:r>
        <w:rPr>
          <w:rFonts w:ascii="Arial" w:hAnsi="Arial" w:cs="Arial"/>
          <w:color w:val="333333"/>
          <w:szCs w:val="21"/>
          <w:shd w:val="clear" w:color="auto" w:fill="FFFFFF"/>
        </w:rPr>
        <w:t xml:space="preserve"> JSON</w:t>
      </w:r>
      <w:r>
        <w:rPr>
          <w:rFonts w:ascii="Arial" w:hAnsi="Arial" w:cs="Arial"/>
          <w:color w:val="333333"/>
          <w:szCs w:val="21"/>
          <w:shd w:val="clear" w:color="auto" w:fill="FFFFFF"/>
        </w:rPr>
        <w:t>采用完全独立于语言的文本格式，但是也使用了类似于</w:t>
      </w:r>
      <w:r>
        <w:rPr>
          <w:rFonts w:ascii="Arial" w:hAnsi="Arial" w:cs="Arial"/>
          <w:color w:val="333333"/>
          <w:szCs w:val="21"/>
          <w:shd w:val="clear" w:color="auto" w:fill="FFFFFF"/>
        </w:rPr>
        <w:t>C</w:t>
      </w:r>
      <w:r>
        <w:rPr>
          <w:rFonts w:ascii="Arial" w:hAnsi="Arial" w:cs="Arial"/>
          <w:color w:val="333333"/>
          <w:szCs w:val="21"/>
          <w:shd w:val="clear" w:color="auto" w:fill="FFFFFF"/>
        </w:rPr>
        <w:t>语言家族的习惯（包括</w:t>
      </w:r>
      <w:r>
        <w:fldChar w:fldCharType="begin"/>
      </w:r>
      <w:r>
        <w:instrText xml:space="preserve"> HYPERLINK "http://baike.baidu.com/subview/10075/6770152.htm" \t "_blank" </w:instrText>
      </w:r>
      <w:r>
        <w:fldChar w:fldCharType="separate"/>
      </w:r>
      <w:r>
        <w:rPr>
          <w:rStyle w:val="a6"/>
          <w:rFonts w:ascii="Arial" w:hAnsi="Arial" w:cs="Arial"/>
          <w:color w:val="136EC2"/>
          <w:szCs w:val="21"/>
          <w:shd w:val="clear" w:color="auto" w:fill="FFFFFF"/>
        </w:rPr>
        <w:t>C</w:t>
      </w:r>
      <w:r>
        <w:rPr>
          <w:rStyle w:val="a6"/>
          <w:rFonts w:ascii="Arial" w:hAnsi="Arial" w:cs="Arial"/>
          <w:color w:val="136EC2"/>
          <w:szCs w:val="21"/>
          <w:shd w:val="clear" w:color="auto" w:fill="FFFFFF"/>
        </w:rPr>
        <w:fldChar w:fldCharType="end"/>
      </w:r>
      <w:r>
        <w:rPr>
          <w:rFonts w:ascii="Arial" w:hAnsi="Arial" w:cs="Arial"/>
          <w:color w:val="333333"/>
          <w:szCs w:val="21"/>
          <w:shd w:val="clear" w:color="auto" w:fill="FFFFFF"/>
        </w:rPr>
        <w:t>、</w:t>
      </w:r>
      <w:r>
        <w:rPr>
          <w:rFonts w:ascii="Arial" w:hAnsi="Arial" w:cs="Arial"/>
          <w:color w:val="333333"/>
          <w:szCs w:val="21"/>
          <w:shd w:val="clear" w:color="auto" w:fill="FFFFFF"/>
        </w:rPr>
        <w:t>C++</w:t>
      </w:r>
      <w:r>
        <w:rPr>
          <w:rFonts w:ascii="Arial" w:hAnsi="Arial" w:cs="Arial"/>
          <w:color w:val="333333"/>
          <w:szCs w:val="21"/>
          <w:shd w:val="clear" w:color="auto" w:fill="FFFFFF"/>
        </w:rPr>
        <w:t>、</w:t>
      </w:r>
      <w:r>
        <w:fldChar w:fldCharType="begin"/>
      </w:r>
      <w:r>
        <w:instrText xml:space="preserve"> HYPERLINK "http://baike.baidu.com/view/6590.htm" \t "_blank" </w:instrText>
      </w:r>
      <w:r>
        <w:fldChar w:fldCharType="separate"/>
      </w:r>
      <w:r>
        <w:rPr>
          <w:rStyle w:val="a6"/>
          <w:rFonts w:ascii="Arial" w:hAnsi="Arial" w:cs="Arial"/>
          <w:color w:val="136EC2"/>
          <w:szCs w:val="21"/>
          <w:shd w:val="clear" w:color="auto" w:fill="FFFFFF"/>
        </w:rPr>
        <w:t>C#</w:t>
      </w:r>
      <w:r>
        <w:rPr>
          <w:rStyle w:val="a6"/>
          <w:rFonts w:ascii="Arial" w:hAnsi="Arial" w:cs="Arial"/>
          <w:color w:val="136EC2"/>
          <w:szCs w:val="21"/>
          <w:shd w:val="clear" w:color="auto" w:fill="FFFFFF"/>
        </w:rPr>
        <w:fldChar w:fldCharType="end"/>
      </w:r>
      <w:r>
        <w:rPr>
          <w:rFonts w:ascii="Arial" w:hAnsi="Arial" w:cs="Arial"/>
          <w:color w:val="333333"/>
          <w:szCs w:val="21"/>
          <w:shd w:val="clear" w:color="auto" w:fill="FFFFFF"/>
        </w:rPr>
        <w:t>、</w:t>
      </w:r>
      <w:r>
        <w:fldChar w:fldCharType="begin"/>
      </w:r>
      <w:r>
        <w:instrText xml:space="preserve"> HYPERLINK "http://baike.baidu.com/subview/29/12654100.htm" \t "_blank" </w:instrText>
      </w:r>
      <w:r>
        <w:fldChar w:fldCharType="separate"/>
      </w:r>
      <w:r>
        <w:rPr>
          <w:rStyle w:val="a6"/>
          <w:rFonts w:ascii="Arial" w:hAnsi="Arial" w:cs="Arial"/>
          <w:color w:val="136EC2"/>
          <w:szCs w:val="21"/>
          <w:shd w:val="clear" w:color="auto" w:fill="FFFFFF"/>
        </w:rPr>
        <w:t>Java</w:t>
      </w:r>
      <w:r>
        <w:rPr>
          <w:rStyle w:val="a6"/>
          <w:rFonts w:ascii="Arial" w:hAnsi="Arial" w:cs="Arial"/>
          <w:color w:val="136EC2"/>
          <w:szCs w:val="21"/>
          <w:shd w:val="clear" w:color="auto" w:fill="FFFFFF"/>
        </w:rPr>
        <w:fldChar w:fldCharType="end"/>
      </w:r>
      <w:r>
        <w:rPr>
          <w:rFonts w:ascii="Arial" w:hAnsi="Arial" w:cs="Arial"/>
          <w:color w:val="333333"/>
          <w:szCs w:val="21"/>
          <w:shd w:val="clear" w:color="auto" w:fill="FFFFFF"/>
        </w:rPr>
        <w:t>、</w:t>
      </w:r>
      <w:r>
        <w:rPr>
          <w:rFonts w:ascii="Arial" w:hAnsi="Arial" w:cs="Arial"/>
          <w:color w:val="333333"/>
          <w:szCs w:val="21"/>
          <w:shd w:val="clear" w:color="auto" w:fill="FFFFFF"/>
        </w:rPr>
        <w:t>JavaScript</w:t>
      </w:r>
      <w:r>
        <w:rPr>
          <w:rFonts w:ascii="Arial" w:hAnsi="Arial" w:cs="Arial"/>
          <w:color w:val="333333"/>
          <w:szCs w:val="21"/>
          <w:shd w:val="clear" w:color="auto" w:fill="FFFFFF"/>
        </w:rPr>
        <w:t>、</w:t>
      </w:r>
      <w:r>
        <w:fldChar w:fldCharType="begin"/>
      </w:r>
      <w:r>
        <w:instrText xml:space="preserve"> HYPERLINK "http://baike.baidu.com/view/46614.htm" \t "_blank" </w:instrText>
      </w:r>
      <w:r>
        <w:fldChar w:fldCharType="separate"/>
      </w:r>
      <w:r>
        <w:rPr>
          <w:rStyle w:val="a6"/>
          <w:rFonts w:ascii="Arial" w:hAnsi="Arial" w:cs="Arial"/>
          <w:color w:val="136EC2"/>
          <w:szCs w:val="21"/>
          <w:shd w:val="clear" w:color="auto" w:fill="FFFFFF"/>
        </w:rPr>
        <w:t>Perl</w:t>
      </w:r>
      <w:r>
        <w:rPr>
          <w:rStyle w:val="a6"/>
          <w:rFonts w:ascii="Arial" w:hAnsi="Arial" w:cs="Arial"/>
          <w:color w:val="136EC2"/>
          <w:szCs w:val="21"/>
          <w:shd w:val="clear" w:color="auto" w:fill="FFFFFF"/>
        </w:rPr>
        <w:fldChar w:fldCharType="end"/>
      </w:r>
      <w:r>
        <w:rPr>
          <w:rFonts w:ascii="Arial" w:hAnsi="Arial" w:cs="Arial"/>
          <w:color w:val="333333"/>
          <w:szCs w:val="21"/>
          <w:shd w:val="clear" w:color="auto" w:fill="FFFFFF"/>
        </w:rPr>
        <w:t>、</w:t>
      </w:r>
      <w:r>
        <w:fldChar w:fldCharType="begin"/>
      </w:r>
      <w:r>
        <w:instrText xml:space="preserve"> HYPERLINK "http://baike.baidu.com/view/21087.htm" \t "_blank" </w:instrText>
      </w:r>
      <w:r>
        <w:fldChar w:fldCharType="separate"/>
      </w:r>
      <w:r>
        <w:rPr>
          <w:rStyle w:val="a6"/>
          <w:rFonts w:ascii="Arial" w:hAnsi="Arial" w:cs="Arial"/>
          <w:color w:val="136EC2"/>
          <w:szCs w:val="21"/>
          <w:shd w:val="clear" w:color="auto" w:fill="FFFFFF"/>
        </w:rPr>
        <w:t>Python</w:t>
      </w:r>
      <w:r>
        <w:rPr>
          <w:rStyle w:val="a6"/>
          <w:rFonts w:ascii="Arial" w:hAnsi="Arial" w:cs="Arial"/>
          <w:color w:val="136EC2"/>
          <w:szCs w:val="21"/>
          <w:shd w:val="clear" w:color="auto" w:fill="FFFFFF"/>
        </w:rPr>
        <w:fldChar w:fldCharType="end"/>
      </w:r>
      <w:r>
        <w:rPr>
          <w:rFonts w:ascii="Arial" w:hAnsi="Arial" w:cs="Arial"/>
          <w:color w:val="333333"/>
          <w:szCs w:val="21"/>
          <w:shd w:val="clear" w:color="auto" w:fill="FFFFFF"/>
        </w:rPr>
        <w:t>等）。这些特性使</w:t>
      </w:r>
      <w:r>
        <w:rPr>
          <w:rFonts w:ascii="Arial" w:hAnsi="Arial" w:cs="Arial"/>
          <w:color w:val="333333"/>
          <w:szCs w:val="21"/>
          <w:shd w:val="clear" w:color="auto" w:fill="FFFFFF"/>
        </w:rPr>
        <w:t>JSON</w:t>
      </w:r>
      <w:r>
        <w:rPr>
          <w:rFonts w:ascii="Arial" w:hAnsi="Arial" w:cs="Arial"/>
          <w:color w:val="333333"/>
          <w:szCs w:val="21"/>
          <w:shd w:val="clear" w:color="auto" w:fill="FFFFFF"/>
        </w:rPr>
        <w:t>成为理想的数据交换语言。</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易于人阅读和编写，同时也易于机器解析和生成</w:t>
      </w:r>
      <w:r>
        <w:rPr>
          <w:rFonts w:ascii="Arial" w:hAnsi="Arial" w:cs="Arial"/>
          <w:color w:val="333333"/>
          <w:szCs w:val="21"/>
          <w:shd w:val="clear" w:color="auto" w:fill="FFFFFF"/>
        </w:rPr>
        <w:t>(</w:t>
      </w:r>
      <w:r>
        <w:rPr>
          <w:rFonts w:ascii="Arial" w:hAnsi="Arial" w:cs="Arial"/>
          <w:color w:val="333333"/>
          <w:szCs w:val="21"/>
          <w:shd w:val="clear" w:color="auto" w:fill="FFFFFF"/>
        </w:rPr>
        <w:t>网络传输速率</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503BE1" w:rsidRPr="006F1652" w:rsidRDefault="00503BE1" w:rsidP="00503BE1"/>
    <w:p w:rsidR="00503BE1" w:rsidRDefault="00503BE1" w:rsidP="00503BE1">
      <w:pPr>
        <w:pStyle w:val="4"/>
      </w:pPr>
      <w:bookmarkStart w:id="16" w:name="_Toc430250444"/>
      <w:r>
        <w:rPr>
          <w:rFonts w:hint="eastAsia"/>
        </w:rPr>
        <w:t>4</w:t>
      </w:r>
      <w:r>
        <w:rPr>
          <w:rFonts w:hint="eastAsia"/>
        </w:rPr>
        <w:t>、</w:t>
      </w:r>
      <w:proofErr w:type="spellStart"/>
      <w:r w:rsidRPr="00A74B90">
        <w:t>JQuery</w:t>
      </w:r>
      <w:proofErr w:type="spellEnd"/>
      <w:r w:rsidRPr="00A74B90">
        <w:t xml:space="preserve"> UI</w:t>
      </w:r>
      <w:bookmarkEnd w:id="16"/>
    </w:p>
    <w:p w:rsidR="00503BE1" w:rsidRDefault="00503BE1" w:rsidP="00503BE1">
      <w:r w:rsidRPr="00A74B90">
        <w:rPr>
          <w:rFonts w:hint="eastAsia"/>
        </w:rPr>
        <w:t>基于</w:t>
      </w:r>
      <w:r w:rsidRPr="00A74B90">
        <w:rPr>
          <w:rFonts w:hint="eastAsia"/>
        </w:rPr>
        <w:t>JavaScript</w:t>
      </w:r>
      <w:r>
        <w:rPr>
          <w:rFonts w:hint="eastAsia"/>
        </w:rPr>
        <w:t>的网页用户界面代码库，包含底层用户交互、动画、特效和</w:t>
      </w:r>
      <w:proofErr w:type="gramStart"/>
      <w:r>
        <w:rPr>
          <w:rFonts w:hint="eastAsia"/>
        </w:rPr>
        <w:t>可</w:t>
      </w:r>
      <w:proofErr w:type="gramEnd"/>
      <w:r>
        <w:rPr>
          <w:rFonts w:hint="eastAsia"/>
        </w:rPr>
        <w:t>更换主题的可视控件，</w:t>
      </w:r>
      <w:r w:rsidRPr="00A74B90">
        <w:rPr>
          <w:rFonts w:hint="eastAsia"/>
        </w:rPr>
        <w:t>使用户交互更加友好。</w:t>
      </w:r>
    </w:p>
    <w:p w:rsidR="00503BE1" w:rsidRDefault="00503BE1" w:rsidP="00503BE1"/>
    <w:p w:rsidR="00503BE1" w:rsidRPr="00A74B90" w:rsidRDefault="00503BE1" w:rsidP="00503BE1"/>
    <w:p w:rsidR="00503BE1" w:rsidRPr="002C324B" w:rsidRDefault="00503BE1" w:rsidP="00503BE1"/>
    <w:p w:rsidR="00503BE1" w:rsidRDefault="00503BE1" w:rsidP="00503BE1">
      <w:pPr>
        <w:pStyle w:val="4"/>
      </w:pPr>
      <w:bookmarkStart w:id="17" w:name="_Toc430250445"/>
      <w:r>
        <w:rPr>
          <w:rFonts w:hint="eastAsia"/>
        </w:rPr>
        <w:t>5</w:t>
      </w:r>
      <w:r>
        <w:rPr>
          <w:rFonts w:hint="eastAsia"/>
        </w:rPr>
        <w:t>、百度地图</w:t>
      </w:r>
      <w:r>
        <w:rPr>
          <w:rFonts w:hint="eastAsia"/>
        </w:rPr>
        <w:t>API</w:t>
      </w:r>
      <w:bookmarkEnd w:id="17"/>
    </w:p>
    <w:p w:rsidR="00503BE1" w:rsidRPr="000F60FE" w:rsidRDefault="00503BE1" w:rsidP="00503BE1">
      <w:r w:rsidRPr="000F60FE">
        <w:rPr>
          <w:rFonts w:hint="eastAsia"/>
        </w:rPr>
        <w:t>调用百度地图</w:t>
      </w:r>
      <w:r w:rsidRPr="000F60FE">
        <w:rPr>
          <w:rFonts w:hint="eastAsia"/>
        </w:rPr>
        <w:t>API</w:t>
      </w:r>
      <w:r w:rsidRPr="000F60FE">
        <w:rPr>
          <w:rFonts w:hint="eastAsia"/>
        </w:rPr>
        <w:t>，获取和解析位置信息，获取地图的界面，监听页面事件</w:t>
      </w:r>
      <w:r>
        <w:rPr>
          <w:rFonts w:hint="eastAsia"/>
        </w:rPr>
        <w:t>。</w:t>
      </w:r>
    </w:p>
    <w:p w:rsidR="00503BE1" w:rsidRDefault="00503BE1" w:rsidP="00503BE1">
      <w:pPr>
        <w:pStyle w:val="ab"/>
        <w:jc w:val="center"/>
        <w:rPr>
          <w:rFonts w:ascii="宋体" w:eastAsia="宋体" w:hAnsi="宋体" w:cs="Arial"/>
          <w:color w:val="auto"/>
        </w:rPr>
      </w:pPr>
    </w:p>
    <w:p w:rsidR="00503BE1" w:rsidRPr="00100781" w:rsidRDefault="00503BE1" w:rsidP="00503BE1">
      <w:pPr>
        <w:pStyle w:val="ab"/>
        <w:jc w:val="center"/>
        <w:rPr>
          <w:rFonts w:ascii="宋体" w:eastAsia="宋体" w:hAnsi="宋体" w:cs="Arial"/>
          <w:color w:val="auto"/>
        </w:rPr>
      </w:pPr>
      <w:bookmarkStart w:id="18" w:name="_Toc430250446"/>
      <w:r w:rsidRPr="00100781">
        <w:rPr>
          <w:rFonts w:ascii="宋体" w:eastAsia="宋体" w:hAnsi="宋体" w:cs="Arial" w:hint="eastAsia"/>
          <w:color w:val="auto"/>
        </w:rPr>
        <w:t>第二</w:t>
      </w:r>
      <w:r>
        <w:rPr>
          <w:rFonts w:ascii="宋体" w:eastAsia="宋体" w:hAnsi="宋体" w:cs="Arial" w:hint="eastAsia"/>
          <w:color w:val="auto"/>
        </w:rPr>
        <w:t>部分</w:t>
      </w:r>
      <w:r w:rsidRPr="00100781">
        <w:rPr>
          <w:rFonts w:ascii="宋体" w:eastAsia="宋体" w:hAnsi="宋体" w:cs="Arial" w:hint="eastAsia"/>
          <w:color w:val="auto"/>
        </w:rPr>
        <w:t xml:space="preserve"> 需求概述</w:t>
      </w:r>
      <w:bookmarkEnd w:id="14"/>
      <w:bookmarkEnd w:id="15"/>
      <w:bookmarkEnd w:id="18"/>
    </w:p>
    <w:p w:rsidR="00503BE1" w:rsidRDefault="00503BE1" w:rsidP="00503BE1">
      <w:pPr>
        <w:pStyle w:val="3"/>
      </w:pPr>
      <w:bookmarkStart w:id="19" w:name="_Toc304476740"/>
      <w:bookmarkStart w:id="20" w:name="_Toc325979534"/>
      <w:bookmarkStart w:id="21" w:name="_Toc430250447"/>
      <w:r>
        <w:rPr>
          <w:rFonts w:hint="eastAsia"/>
        </w:rPr>
        <w:t>一、项目背景</w:t>
      </w:r>
      <w:bookmarkEnd w:id="19"/>
      <w:bookmarkEnd w:id="20"/>
      <w:bookmarkEnd w:id="21"/>
    </w:p>
    <w:p w:rsidR="00503BE1" w:rsidRDefault="00503BE1" w:rsidP="00503BE1">
      <w:pPr>
        <w:widowControl/>
        <w:spacing w:before="100" w:beforeAutospacing="1" w:after="100" w:afterAutospacing="1"/>
        <w:jc w:val="left"/>
        <w:rPr>
          <w:rFonts w:ascii="宋体" w:hAnsi="宋体" w:cs="宋体"/>
          <w:kern w:val="0"/>
          <w:sz w:val="24"/>
        </w:rPr>
      </w:pPr>
      <w:r w:rsidRPr="00BB1DFC">
        <w:rPr>
          <w:rFonts w:ascii="宋体" w:hAnsi="宋体" w:cs="宋体"/>
          <w:kern w:val="0"/>
          <w:sz w:val="24"/>
        </w:rPr>
        <w:t>近几年来，随着计算机和信息技术的迅猛发展和普及应用，</w:t>
      </w:r>
      <w:r w:rsidR="005B6448">
        <w:rPr>
          <w:rFonts w:ascii="宋体" w:hAnsi="宋体" w:cs="宋体" w:hint="eastAsia"/>
          <w:kern w:val="0"/>
          <w:sz w:val="24"/>
        </w:rPr>
        <w:t>人们</w:t>
      </w:r>
      <w:r w:rsidR="005B6448">
        <w:rPr>
          <w:rFonts w:ascii="宋体" w:hAnsi="宋体" w:cs="宋体"/>
          <w:kern w:val="0"/>
          <w:sz w:val="24"/>
        </w:rPr>
        <w:t>对日常生活中更加便捷的获取时下最新的电影电视信息有了更高的要求</w:t>
      </w:r>
      <w:r w:rsidRPr="00BB1DFC">
        <w:rPr>
          <w:rFonts w:ascii="宋体" w:hAnsi="宋体" w:cs="宋体"/>
          <w:kern w:val="0"/>
          <w:sz w:val="24"/>
        </w:rPr>
        <w:t>。</w:t>
      </w:r>
      <w:r w:rsidR="005B6448">
        <w:rPr>
          <w:rFonts w:ascii="宋体" w:hAnsi="宋体" w:cs="宋体" w:hint="eastAsia"/>
          <w:kern w:val="0"/>
          <w:sz w:val="24"/>
        </w:rPr>
        <w:t>而</w:t>
      </w:r>
      <w:r w:rsidR="005B6448">
        <w:rPr>
          <w:rFonts w:ascii="宋体" w:hAnsi="宋体" w:cs="宋体"/>
          <w:kern w:val="0"/>
          <w:sz w:val="24"/>
        </w:rPr>
        <w:t>实时则是对现阶段手机软件的要求</w:t>
      </w:r>
      <w:r w:rsidRPr="00BB1DFC">
        <w:rPr>
          <w:rFonts w:ascii="宋体" w:hAnsi="宋体" w:cs="宋体"/>
          <w:kern w:val="0"/>
          <w:sz w:val="24"/>
        </w:rPr>
        <w:t>，因此，寻求</w:t>
      </w:r>
      <w:r w:rsidR="005B6448">
        <w:rPr>
          <w:rFonts w:ascii="宋体" w:hAnsi="宋体" w:cs="宋体" w:hint="eastAsia"/>
          <w:kern w:val="0"/>
          <w:sz w:val="24"/>
        </w:rPr>
        <w:t>快捷</w:t>
      </w:r>
      <w:r w:rsidR="005B6448">
        <w:rPr>
          <w:rFonts w:ascii="宋体" w:hAnsi="宋体" w:cs="宋体"/>
          <w:kern w:val="0"/>
          <w:sz w:val="24"/>
        </w:rPr>
        <w:t>的获取最新的信息</w:t>
      </w:r>
      <w:r w:rsidRPr="00BB1DFC">
        <w:rPr>
          <w:rFonts w:ascii="宋体" w:hAnsi="宋体" w:cs="宋体"/>
          <w:kern w:val="0"/>
          <w:sz w:val="24"/>
        </w:rPr>
        <w:t>已经成为现实世界的迫切需求</w:t>
      </w:r>
      <w:r>
        <w:rPr>
          <w:rFonts w:ascii="宋体" w:hAnsi="宋体" w:cs="宋体" w:hint="eastAsia"/>
          <w:kern w:val="0"/>
          <w:sz w:val="24"/>
        </w:rPr>
        <w:t>。</w:t>
      </w:r>
    </w:p>
    <w:p w:rsidR="00503BE1" w:rsidRDefault="00503BE1" w:rsidP="00503BE1">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在众多领域应用</w:t>
      </w:r>
      <w:r w:rsidR="006C4B20">
        <w:rPr>
          <w:rFonts w:ascii="宋体" w:hAnsi="宋体" w:cs="宋体" w:hint="eastAsia"/>
          <w:kern w:val="0"/>
          <w:sz w:val="24"/>
        </w:rPr>
        <w:t>数据交换</w:t>
      </w:r>
      <w:r>
        <w:rPr>
          <w:rFonts w:ascii="宋体" w:hAnsi="宋体" w:cs="宋体" w:hint="eastAsia"/>
          <w:kern w:val="0"/>
          <w:sz w:val="24"/>
        </w:rPr>
        <w:t>的今天，我们可以在各行各业中看到</w:t>
      </w:r>
      <w:r w:rsidR="006C4B20">
        <w:rPr>
          <w:rFonts w:ascii="宋体" w:hAnsi="宋体" w:cs="宋体" w:hint="eastAsia"/>
          <w:kern w:val="0"/>
          <w:sz w:val="24"/>
        </w:rPr>
        <w:t>数据交换的身影</w:t>
      </w:r>
      <w:r>
        <w:rPr>
          <w:rFonts w:ascii="宋体" w:hAnsi="宋体" w:cs="宋体" w:hint="eastAsia"/>
          <w:kern w:val="0"/>
          <w:sz w:val="24"/>
        </w:rPr>
        <w:t>，目前</w:t>
      </w:r>
      <w:r w:rsidR="006C4B20">
        <w:rPr>
          <w:rFonts w:ascii="宋体" w:hAnsi="宋体" w:cs="宋体" w:hint="eastAsia"/>
          <w:kern w:val="0"/>
          <w:sz w:val="24"/>
        </w:rPr>
        <w:t>有</w:t>
      </w:r>
      <w:r>
        <w:rPr>
          <w:rFonts w:ascii="宋体" w:hAnsi="宋体" w:cs="宋体" w:hint="eastAsia"/>
          <w:kern w:val="0"/>
          <w:sz w:val="24"/>
        </w:rPr>
        <w:t>很</w:t>
      </w:r>
      <w:proofErr w:type="gramStart"/>
      <w:r w:rsidR="006C4B20">
        <w:rPr>
          <w:rFonts w:ascii="宋体" w:hAnsi="宋体" w:cs="宋体" w:hint="eastAsia"/>
          <w:kern w:val="0"/>
          <w:sz w:val="24"/>
        </w:rPr>
        <w:t>类似优酷</w:t>
      </w:r>
      <w:proofErr w:type="gramEnd"/>
      <w:r w:rsidR="006C4B20">
        <w:rPr>
          <w:rFonts w:ascii="宋体" w:hAnsi="宋体" w:cs="宋体" w:hint="eastAsia"/>
          <w:kern w:val="0"/>
          <w:sz w:val="24"/>
        </w:rPr>
        <w:t>土豆等的视频播放软件，其实质量也是参差不齐</w:t>
      </w:r>
      <w:r>
        <w:rPr>
          <w:rFonts w:ascii="宋体" w:hAnsi="宋体" w:cs="宋体" w:hint="eastAsia"/>
          <w:kern w:val="0"/>
          <w:sz w:val="24"/>
        </w:rPr>
        <w:t>，</w:t>
      </w:r>
      <w:r w:rsidR="006C4B20">
        <w:rPr>
          <w:rFonts w:ascii="宋体" w:hAnsi="宋体" w:cs="宋体" w:hint="eastAsia"/>
          <w:kern w:val="0"/>
          <w:sz w:val="24"/>
        </w:rPr>
        <w:t>相对于此，我们选择了模仿豆瓣网站来实现新app的设计，从而更加方便的使人们可以获取最新的电影信息和评价</w:t>
      </w:r>
      <w:r>
        <w:rPr>
          <w:rFonts w:ascii="宋体" w:hAnsi="宋体" w:cs="宋体" w:hint="eastAsia"/>
          <w:kern w:val="0"/>
          <w:sz w:val="24"/>
        </w:rPr>
        <w:t>。</w:t>
      </w:r>
    </w:p>
    <w:p w:rsidR="00503BE1" w:rsidRPr="00A6456A" w:rsidRDefault="00503BE1" w:rsidP="00503BE1">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为了提高</w:t>
      </w:r>
      <w:r w:rsidR="006C4B20">
        <w:rPr>
          <w:rFonts w:ascii="宋体" w:hAnsi="宋体" w:cs="宋体" w:hint="eastAsia"/>
          <w:kern w:val="0"/>
          <w:sz w:val="24"/>
        </w:rPr>
        <w:t>软件质量</w:t>
      </w:r>
      <w:r>
        <w:rPr>
          <w:rFonts w:ascii="宋体" w:hAnsi="宋体" w:cs="宋体" w:hint="eastAsia"/>
          <w:kern w:val="0"/>
          <w:sz w:val="24"/>
        </w:rPr>
        <w:t>，我们在应用</w:t>
      </w:r>
      <w:r w:rsidR="006C4B20">
        <w:rPr>
          <w:rFonts w:ascii="宋体" w:hAnsi="宋体" w:cs="宋体" w:hint="eastAsia"/>
          <w:kern w:val="0"/>
          <w:sz w:val="24"/>
        </w:rPr>
        <w:t>数据下载</w:t>
      </w:r>
      <w:r>
        <w:rPr>
          <w:rFonts w:ascii="宋体" w:hAnsi="宋体" w:cs="宋体" w:hint="eastAsia"/>
          <w:kern w:val="0"/>
          <w:sz w:val="24"/>
        </w:rPr>
        <w:t>的前提下，收集分析统计用户的性格爱好，</w:t>
      </w:r>
      <w:r w:rsidR="006C4B20">
        <w:rPr>
          <w:rFonts w:ascii="宋体" w:hAnsi="宋体" w:cs="宋体" w:hint="eastAsia"/>
          <w:kern w:val="0"/>
          <w:sz w:val="24"/>
        </w:rPr>
        <w:t>并且记录下每个用户所常选择的电影类型。</w:t>
      </w:r>
    </w:p>
    <w:p w:rsidR="00503BE1" w:rsidRPr="00A6456A" w:rsidRDefault="00503BE1" w:rsidP="00503BE1">
      <w:pPr>
        <w:ind w:firstLine="420"/>
      </w:pPr>
    </w:p>
    <w:p w:rsidR="00503BE1" w:rsidRDefault="00503BE1" w:rsidP="00503BE1">
      <w:pPr>
        <w:pStyle w:val="3"/>
        <w:numPr>
          <w:ilvl w:val="0"/>
          <w:numId w:val="27"/>
        </w:numPr>
      </w:pPr>
      <w:bookmarkStart w:id="22" w:name="_Toc304476741"/>
      <w:bookmarkStart w:id="23" w:name="_Toc325979535"/>
      <w:bookmarkStart w:id="24" w:name="_Toc430250448"/>
      <w:r>
        <w:rPr>
          <w:rFonts w:hint="eastAsia"/>
        </w:rPr>
        <w:t>建设目标</w:t>
      </w:r>
      <w:bookmarkEnd w:id="22"/>
      <w:bookmarkEnd w:id="23"/>
      <w:bookmarkEnd w:id="24"/>
    </w:p>
    <w:p w:rsidR="00503BE1" w:rsidRPr="00BE2F69" w:rsidRDefault="00503BE1" w:rsidP="00503BE1">
      <w:pPr>
        <w:spacing w:beforeLines="50" w:before="156" w:afterLines="50" w:after="156"/>
        <w:rPr>
          <w:rFonts w:ascii="宋体" w:hAnsi="宋体" w:cs="Arial"/>
        </w:rPr>
      </w:pPr>
      <w:r>
        <w:rPr>
          <w:rFonts w:ascii="宋体" w:hAnsi="宋体" w:cs="Arial"/>
        </w:rPr>
        <w:t>锁定精细化和智能化的软件功能</w:t>
      </w:r>
      <w:r w:rsidRPr="00BE2F69">
        <w:rPr>
          <w:rFonts w:ascii="宋体" w:hAnsi="宋体" w:cs="Arial"/>
        </w:rPr>
        <w:t>，利用RFID</w:t>
      </w:r>
      <w:r>
        <w:rPr>
          <w:rFonts w:ascii="宋体" w:hAnsi="宋体" w:cs="Arial"/>
        </w:rPr>
        <w:t>技术创新社交</w:t>
      </w:r>
      <w:r w:rsidRPr="00BE2F69">
        <w:rPr>
          <w:rFonts w:ascii="宋体" w:hAnsi="宋体" w:cs="Arial"/>
        </w:rPr>
        <w:t>应用，节约运行成</w:t>
      </w:r>
      <w:r>
        <w:rPr>
          <w:rFonts w:ascii="宋体" w:hAnsi="宋体" w:cs="Arial"/>
        </w:rPr>
        <w:t>本、提高服务质量、</w:t>
      </w:r>
      <w:r>
        <w:rPr>
          <w:rFonts w:ascii="宋体" w:hAnsi="宋体" w:cs="Arial"/>
        </w:rPr>
        <w:lastRenderedPageBreak/>
        <w:t>增加业务收益，立足建设规模化信息化智慧社交</w:t>
      </w:r>
      <w:r w:rsidRPr="00BE2F69">
        <w:rPr>
          <w:rFonts w:ascii="宋体" w:hAnsi="宋体" w:cs="Arial"/>
        </w:rPr>
        <w:t>的标杆！</w:t>
      </w:r>
    </w:p>
    <w:p w:rsidR="00503BE1" w:rsidRPr="00BE2F69" w:rsidRDefault="00503BE1" w:rsidP="00503BE1">
      <w:pPr>
        <w:spacing w:beforeLines="50" w:before="156" w:afterLines="50" w:after="156"/>
        <w:jc w:val="center"/>
        <w:rPr>
          <w:rFonts w:ascii="宋体" w:hAnsi="宋体" w:cs="Arial"/>
        </w:rPr>
      </w:pPr>
    </w:p>
    <w:p w:rsidR="00503BE1" w:rsidRDefault="00503BE1" w:rsidP="00503BE1">
      <w:pPr>
        <w:pStyle w:val="3"/>
      </w:pPr>
      <w:bookmarkStart w:id="25" w:name="_Toc304476742"/>
      <w:bookmarkStart w:id="26" w:name="_Toc325979536"/>
      <w:bookmarkStart w:id="27" w:name="_Toc430250449"/>
      <w:r>
        <w:rPr>
          <w:rFonts w:hint="eastAsia"/>
        </w:rPr>
        <w:t>三、建设原则</w:t>
      </w:r>
      <w:bookmarkEnd w:id="25"/>
      <w:bookmarkEnd w:id="26"/>
      <w:bookmarkEnd w:id="27"/>
    </w:p>
    <w:p w:rsidR="00503BE1" w:rsidRPr="00A43502" w:rsidRDefault="00503BE1" w:rsidP="00503BE1">
      <w:pPr>
        <w:spacing w:beforeLines="50" w:before="156" w:afterLines="50" w:after="156" w:line="360" w:lineRule="auto"/>
        <w:rPr>
          <w:rFonts w:ascii="宋体" w:hAnsi="宋体" w:cs="Arial"/>
          <w:b/>
        </w:rPr>
      </w:pPr>
      <w:r w:rsidRPr="00A43502">
        <w:rPr>
          <w:rFonts w:ascii="宋体" w:hAnsi="宋体" w:cs="Arial"/>
          <w:b/>
        </w:rPr>
        <w:t>（一）实用有用</w:t>
      </w:r>
    </w:p>
    <w:p w:rsidR="00503BE1" w:rsidRDefault="00503BE1" w:rsidP="00503BE1">
      <w:pPr>
        <w:spacing w:beforeLines="50" w:before="156" w:afterLines="50" w:after="156" w:line="360" w:lineRule="auto"/>
        <w:ind w:firstLine="420"/>
        <w:rPr>
          <w:rFonts w:ascii="宋体" w:hAnsi="宋体" w:cs="Arial"/>
        </w:rPr>
      </w:pPr>
      <w:bookmarkStart w:id="28" w:name="_Toc325979537"/>
      <w:r w:rsidRPr="00A43502">
        <w:rPr>
          <w:rFonts w:ascii="宋体" w:hAnsi="宋体" w:cs="Arial"/>
        </w:rPr>
        <w:t>要从</w:t>
      </w:r>
      <w:r>
        <w:rPr>
          <w:rFonts w:ascii="宋体" w:hAnsi="宋体" w:cs="Arial" w:hint="eastAsia"/>
        </w:rPr>
        <w:t>用户</w:t>
      </w:r>
      <w:r w:rsidRPr="00A43502">
        <w:rPr>
          <w:rFonts w:ascii="宋体" w:hAnsi="宋体" w:cs="Arial"/>
        </w:rPr>
        <w:t>实际需求出发，建</w:t>
      </w:r>
      <w:r>
        <w:rPr>
          <w:rFonts w:ascii="宋体" w:hAnsi="宋体" w:cs="Arial"/>
        </w:rPr>
        <w:t>设一个大家能用的起来，有人愿意用，并且好用能解决</w:t>
      </w:r>
      <w:r>
        <w:rPr>
          <w:rFonts w:ascii="宋体" w:hAnsi="宋体" w:cs="Arial" w:hint="eastAsia"/>
        </w:rPr>
        <w:t>用户实际交友需求</w:t>
      </w:r>
      <w:r>
        <w:rPr>
          <w:rFonts w:ascii="宋体" w:hAnsi="宋体" w:cs="Arial"/>
        </w:rPr>
        <w:t>，让</w:t>
      </w:r>
      <w:r>
        <w:rPr>
          <w:rFonts w:ascii="宋体" w:hAnsi="宋体" w:cs="Arial" w:hint="eastAsia"/>
        </w:rPr>
        <w:t>用户</w:t>
      </w:r>
      <w:r w:rsidRPr="00A43502">
        <w:rPr>
          <w:rFonts w:ascii="宋体" w:hAnsi="宋体" w:cs="Arial"/>
        </w:rPr>
        <w:t>受益的信息系统</w:t>
      </w:r>
      <w:r>
        <w:rPr>
          <w:rFonts w:ascii="宋体" w:hAnsi="宋体" w:cs="Arial" w:hint="eastAsia"/>
        </w:rPr>
        <w:t>、软件</w:t>
      </w:r>
      <w:r w:rsidRPr="00A43502">
        <w:rPr>
          <w:rFonts w:ascii="宋体" w:hAnsi="宋体" w:cs="Arial"/>
        </w:rPr>
        <w:t>。</w:t>
      </w:r>
    </w:p>
    <w:p w:rsidR="00503BE1" w:rsidRDefault="00503BE1" w:rsidP="00503BE1">
      <w:pPr>
        <w:spacing w:beforeLines="50" w:before="156" w:afterLines="50" w:after="156" w:line="360" w:lineRule="auto"/>
        <w:rPr>
          <w:rFonts w:ascii="宋体" w:hAnsi="宋体" w:cs="Arial"/>
          <w:b/>
        </w:rPr>
      </w:pPr>
      <w:r w:rsidRPr="00A43502">
        <w:rPr>
          <w:rFonts w:ascii="宋体" w:hAnsi="宋体" w:cs="Arial"/>
          <w:b/>
        </w:rPr>
        <w:t>（二）灵活先进</w:t>
      </w:r>
    </w:p>
    <w:p w:rsidR="00503BE1" w:rsidRPr="00A43502" w:rsidRDefault="00503BE1" w:rsidP="00503BE1">
      <w:pPr>
        <w:spacing w:beforeLines="50" w:before="156" w:afterLines="50" w:after="156" w:line="360" w:lineRule="auto"/>
        <w:ind w:firstLineChars="200" w:firstLine="420"/>
        <w:rPr>
          <w:rFonts w:ascii="宋体" w:hAnsi="宋体" w:cs="Arial"/>
          <w:b/>
        </w:rPr>
      </w:pPr>
      <w:r w:rsidRPr="00A43502">
        <w:rPr>
          <w:rFonts w:ascii="宋体" w:hAnsi="宋体" w:cs="Arial"/>
        </w:rPr>
        <w:t>系统要有一定的灵活性，</w:t>
      </w:r>
      <w:r>
        <w:rPr>
          <w:rFonts w:ascii="宋体" w:hAnsi="宋体" w:cs="Arial"/>
        </w:rPr>
        <w:t>要能适应用户规模的扩大，流程的变化，</w:t>
      </w:r>
      <w:r w:rsidRPr="00A43502">
        <w:rPr>
          <w:rFonts w:ascii="宋体" w:hAnsi="宋体" w:cs="Arial"/>
        </w:rPr>
        <w:t>在技术上系统要有一定的成熟性和前瞻性，必须考虑跨平台和负载均衡等，保证在3到5年框架和技术上不落后。</w:t>
      </w:r>
    </w:p>
    <w:p w:rsidR="00503BE1" w:rsidRPr="00A43502" w:rsidRDefault="00503BE1" w:rsidP="00503BE1">
      <w:pPr>
        <w:spacing w:beforeLines="50" w:before="156" w:afterLines="50" w:after="156" w:line="360" w:lineRule="auto"/>
        <w:rPr>
          <w:rFonts w:ascii="宋体" w:hAnsi="宋体" w:cs="Arial"/>
          <w:b/>
        </w:rPr>
      </w:pPr>
      <w:r w:rsidRPr="00A43502">
        <w:rPr>
          <w:rFonts w:ascii="宋体" w:hAnsi="宋体" w:cs="Arial"/>
          <w:b/>
        </w:rPr>
        <w:t>（三）界面友好</w:t>
      </w:r>
    </w:p>
    <w:p w:rsidR="00503BE1" w:rsidRDefault="00503BE1" w:rsidP="00503BE1">
      <w:pPr>
        <w:spacing w:beforeLines="50" w:before="156" w:afterLines="50" w:after="156" w:line="360" w:lineRule="auto"/>
        <w:ind w:firstLine="420"/>
        <w:rPr>
          <w:rFonts w:ascii="宋体" w:hAnsi="宋体" w:cs="Arial"/>
        </w:rPr>
      </w:pPr>
      <w:r w:rsidRPr="00A43502">
        <w:rPr>
          <w:rFonts w:ascii="宋体" w:hAnsi="宋体" w:cs="Arial"/>
        </w:rPr>
        <w:t>充分考虑用户实际需求，提供WEB</w:t>
      </w:r>
      <w:r>
        <w:rPr>
          <w:rFonts w:ascii="宋体" w:hAnsi="宋体" w:cs="Arial"/>
        </w:rPr>
        <w:t>交换界面，</w:t>
      </w:r>
      <w:r w:rsidRPr="00A43502">
        <w:rPr>
          <w:rFonts w:ascii="宋体" w:hAnsi="宋体" w:cs="Arial"/>
        </w:rPr>
        <w:t>人工计算机交换界面要求尽量使用图形化技术。</w:t>
      </w:r>
    </w:p>
    <w:p w:rsidR="00503BE1" w:rsidRPr="00A43502" w:rsidRDefault="00503BE1" w:rsidP="00503BE1">
      <w:pPr>
        <w:spacing w:beforeLines="50" w:before="156" w:afterLines="50" w:after="156" w:line="360" w:lineRule="auto"/>
        <w:rPr>
          <w:rFonts w:ascii="宋体" w:hAnsi="宋体" w:cs="Arial"/>
          <w:b/>
        </w:rPr>
      </w:pPr>
      <w:r>
        <w:rPr>
          <w:rFonts w:ascii="宋体" w:hAnsi="宋体" w:cs="Arial"/>
          <w:b/>
        </w:rPr>
        <w:t>（四</w:t>
      </w:r>
      <w:r w:rsidRPr="00A43502">
        <w:rPr>
          <w:rFonts w:ascii="宋体" w:hAnsi="宋体" w:cs="Arial"/>
          <w:b/>
        </w:rPr>
        <w:t>）安全可靠</w:t>
      </w:r>
    </w:p>
    <w:p w:rsidR="00503BE1" w:rsidRPr="00F574CB" w:rsidRDefault="00503BE1" w:rsidP="00503BE1">
      <w:pPr>
        <w:spacing w:beforeLines="50" w:before="156" w:afterLines="50" w:after="156" w:line="360" w:lineRule="auto"/>
        <w:ind w:firstLine="420"/>
        <w:rPr>
          <w:rFonts w:ascii="宋体" w:hAnsi="宋体" w:cs="Arial"/>
        </w:rPr>
      </w:pPr>
      <w:r w:rsidRPr="00A43502">
        <w:rPr>
          <w:rFonts w:ascii="宋体" w:hAnsi="宋体" w:cs="Arial"/>
        </w:rPr>
        <w:t>系统必须保证网路、硬件、软件和服务体系安全，必须保证系统数据安全，</w:t>
      </w:r>
      <w:r>
        <w:rPr>
          <w:rFonts w:ascii="宋体" w:hAnsi="宋体" w:cs="Arial"/>
        </w:rPr>
        <w:t>保证用户隐私不泄露。</w:t>
      </w:r>
    </w:p>
    <w:p w:rsidR="00503BE1" w:rsidRDefault="00503BE1" w:rsidP="00503BE1">
      <w:pPr>
        <w:pStyle w:val="3"/>
        <w:numPr>
          <w:ilvl w:val="0"/>
          <w:numId w:val="27"/>
        </w:numPr>
      </w:pPr>
      <w:bookmarkStart w:id="29" w:name="_Toc430250450"/>
      <w:r>
        <w:rPr>
          <w:rFonts w:hint="eastAsia"/>
        </w:rPr>
        <w:t>用户业务需求概要结构说明</w:t>
      </w:r>
      <w:bookmarkEnd w:id="28"/>
      <w:bookmarkEnd w:id="29"/>
    </w:p>
    <w:p w:rsidR="00503BE1" w:rsidRDefault="00503BE1" w:rsidP="00503BE1">
      <w:pPr>
        <w:pStyle w:val="ae"/>
        <w:numPr>
          <w:ilvl w:val="0"/>
          <w:numId w:val="37"/>
        </w:numPr>
        <w:ind w:firstLineChars="0"/>
        <w:jc w:val="left"/>
      </w:pPr>
      <w:r>
        <w:rPr>
          <w:rFonts w:hint="eastAsia"/>
        </w:rPr>
        <w:t>整体业务需求</w:t>
      </w:r>
    </w:p>
    <w:p w:rsidR="00503BE1" w:rsidRDefault="00503BE1" w:rsidP="00503BE1">
      <w:pPr>
        <w:pStyle w:val="ae"/>
        <w:ind w:left="420" w:firstLineChars="0" w:firstLine="0"/>
        <w:jc w:val="left"/>
      </w:pPr>
      <w:r>
        <w:rPr>
          <w:noProof/>
        </w:rPr>
        <mc:AlternateContent>
          <mc:Choice Requires="wps">
            <w:drawing>
              <wp:anchor distT="0" distB="0" distL="114300" distR="114300" simplePos="0" relativeHeight="251658240" behindDoc="0" locked="0" layoutInCell="1" allowOverlap="1">
                <wp:simplePos x="0" y="0"/>
                <wp:positionH relativeFrom="column">
                  <wp:posOffset>1552575</wp:posOffset>
                </wp:positionH>
                <wp:positionV relativeFrom="paragraph">
                  <wp:posOffset>1293495</wp:posOffset>
                </wp:positionV>
                <wp:extent cx="885825" cy="9525"/>
                <wp:effectExtent l="9525" t="53340" r="19050" b="5143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58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7" o:spid="_x0000_s1026" type="#_x0000_t32" style="position:absolute;left:0;text-align:left;margin-left:122.25pt;margin-top:101.85pt;width:69.75pt;height:.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">
                <v:stroke endarrow="block"/>
              </v:shape>
            </w:pict>
          </mc:Fallback>
        </mc:AlternateContent>
      </w:r>
      <w:r>
        <w:rPr>
          <w:noProof/>
        </w:rPr>
        <w:drawing>
          <wp:inline distT="0" distB="0" distL="0" distR="0" wp14:anchorId="75BAFB35" wp14:editId="21440CD4">
            <wp:extent cx="3971925" cy="2524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71925" cy="2524125"/>
                    </a:xfrm>
                    <a:prstGeom prst="rect">
                      <a:avLst/>
                    </a:prstGeom>
                  </pic:spPr>
                </pic:pic>
              </a:graphicData>
            </a:graphic>
          </wp:inline>
        </w:drawing>
      </w:r>
    </w:p>
    <w:p w:rsidR="00503BE1" w:rsidRDefault="00503BE1" w:rsidP="00503BE1">
      <w:pPr>
        <w:jc w:val="left"/>
      </w:pPr>
      <w:r>
        <w:rPr>
          <w:rFonts w:hint="eastAsia"/>
        </w:rPr>
        <w:lastRenderedPageBreak/>
        <w:t>2</w:t>
      </w:r>
      <w:r>
        <w:rPr>
          <w:rFonts w:hint="eastAsia"/>
        </w:rPr>
        <w:t>、需求详细说明</w:t>
      </w:r>
    </w:p>
    <w:p w:rsidR="00503BE1" w:rsidRDefault="00503BE1" w:rsidP="00503BE1">
      <w:pPr>
        <w:pStyle w:val="ae"/>
        <w:numPr>
          <w:ilvl w:val="0"/>
          <w:numId w:val="36"/>
        </w:numPr>
        <w:ind w:firstLineChars="0"/>
        <w:jc w:val="left"/>
      </w:pPr>
      <w:r>
        <w:rPr>
          <w:rFonts w:hint="eastAsia"/>
        </w:rPr>
        <w:t>用户可以进行位置分享</w:t>
      </w:r>
    </w:p>
    <w:p w:rsidR="00503BE1" w:rsidRDefault="00503BE1" w:rsidP="00503BE1">
      <w:pPr>
        <w:pStyle w:val="ae"/>
        <w:numPr>
          <w:ilvl w:val="0"/>
          <w:numId w:val="36"/>
        </w:numPr>
        <w:ind w:firstLineChars="0"/>
        <w:jc w:val="left"/>
      </w:pPr>
      <w:r>
        <w:rPr>
          <w:rFonts w:hint="eastAsia"/>
        </w:rPr>
        <w:t>用户可以通过查找附近有相同爱好的人以及他们经常出入的地点，知晓自己应该去哪些地点可以容易遇见与自己志同道合的人，与他们交友或者组织一些活动，例如可以一起打球、一起健身或看电影。</w:t>
      </w:r>
    </w:p>
    <w:p w:rsidR="00503BE1" w:rsidRPr="00022FDB" w:rsidRDefault="00503BE1" w:rsidP="00503BE1"/>
    <w:p w:rsidR="00503BE1" w:rsidRDefault="00503BE1" w:rsidP="00503BE1">
      <w:pPr>
        <w:jc w:val="center"/>
      </w:pPr>
    </w:p>
    <w:p w:rsidR="00503BE1" w:rsidRPr="00376082" w:rsidRDefault="00503BE1" w:rsidP="00376082">
      <w:pPr>
        <w:pStyle w:val="ab"/>
        <w:jc w:val="center"/>
        <w:rPr>
          <w:rFonts w:ascii="宋体" w:eastAsia="宋体" w:hAnsi="宋体" w:cs="Arial"/>
          <w:color w:val="auto"/>
        </w:rPr>
      </w:pPr>
      <w:bookmarkStart w:id="30" w:name="_Toc325979544"/>
      <w:bookmarkStart w:id="31" w:name="_Toc430250451"/>
      <w:r>
        <w:rPr>
          <w:rFonts w:ascii="宋体" w:eastAsia="宋体" w:hAnsi="宋体" w:cs="Arial" w:hint="eastAsia"/>
          <w:color w:val="auto"/>
        </w:rPr>
        <w:t>第三部分</w:t>
      </w:r>
      <w:r w:rsidRPr="00B16FCC">
        <w:rPr>
          <w:rFonts w:ascii="宋体" w:eastAsia="宋体" w:hAnsi="宋体" w:cs="Arial" w:hint="eastAsia"/>
          <w:color w:val="auto"/>
        </w:rPr>
        <w:t xml:space="preserve"> 业务需求详细说明</w:t>
      </w:r>
      <w:bookmarkEnd w:id="30"/>
      <w:bookmarkEnd w:id="31"/>
    </w:p>
    <w:p w:rsidR="00503BE1" w:rsidRDefault="00376082" w:rsidP="00503BE1">
      <w:pPr>
        <w:pStyle w:val="2"/>
      </w:pPr>
      <w:bookmarkStart w:id="32" w:name="_Toc290596491"/>
      <w:bookmarkStart w:id="33" w:name="_Toc430250453"/>
      <w:r>
        <w:rPr>
          <w:rFonts w:hint="eastAsia"/>
        </w:rPr>
        <w:t>一</w:t>
      </w:r>
      <w:r w:rsidR="00503BE1">
        <w:rPr>
          <w:rFonts w:hint="eastAsia"/>
        </w:rPr>
        <w:t>、整体功能描述</w:t>
      </w:r>
      <w:bookmarkEnd w:id="32"/>
      <w:bookmarkEnd w:id="33"/>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2"/>
        <w:gridCol w:w="1749"/>
        <w:gridCol w:w="4665"/>
      </w:tblGrid>
      <w:tr w:rsidR="00503BE1" w:rsidTr="000E2C1B">
        <w:tc>
          <w:tcPr>
            <w:tcW w:w="1882" w:type="dxa"/>
            <w:shd w:val="clear" w:color="auto" w:fill="E6E6E6"/>
          </w:tcPr>
          <w:p w:rsidR="00503BE1" w:rsidRDefault="00503BE1" w:rsidP="000E2C1B">
            <w:pPr>
              <w:pStyle w:val="af6"/>
              <w:ind w:firstLineChars="0" w:firstLine="0"/>
            </w:pPr>
            <w:r>
              <w:rPr>
                <w:rFonts w:hint="eastAsia"/>
              </w:rPr>
              <w:t>用例编号</w:t>
            </w:r>
          </w:p>
        </w:tc>
        <w:tc>
          <w:tcPr>
            <w:tcW w:w="1749" w:type="dxa"/>
            <w:shd w:val="clear" w:color="auto" w:fill="E6E6E6"/>
          </w:tcPr>
          <w:p w:rsidR="00503BE1" w:rsidRDefault="00503BE1" w:rsidP="000E2C1B">
            <w:pPr>
              <w:pStyle w:val="af6"/>
              <w:ind w:firstLineChars="0" w:firstLine="0"/>
            </w:pPr>
            <w:r>
              <w:rPr>
                <w:rFonts w:hint="eastAsia"/>
              </w:rPr>
              <w:t>用例名称</w:t>
            </w:r>
          </w:p>
        </w:tc>
        <w:tc>
          <w:tcPr>
            <w:tcW w:w="4665" w:type="dxa"/>
            <w:shd w:val="clear" w:color="auto" w:fill="E6E6E6"/>
          </w:tcPr>
          <w:p w:rsidR="00503BE1" w:rsidRDefault="00503BE1" w:rsidP="000E2C1B">
            <w:pPr>
              <w:pStyle w:val="af6"/>
              <w:ind w:firstLineChars="0" w:firstLine="0"/>
            </w:pPr>
            <w:r>
              <w:rPr>
                <w:rFonts w:hint="eastAsia"/>
              </w:rPr>
              <w:t>用例概述</w:t>
            </w:r>
          </w:p>
        </w:tc>
      </w:tr>
      <w:tr w:rsidR="00503BE1" w:rsidTr="000E2C1B">
        <w:tc>
          <w:tcPr>
            <w:tcW w:w="1882" w:type="dxa"/>
          </w:tcPr>
          <w:p w:rsidR="00503BE1" w:rsidRDefault="00503BE1" w:rsidP="000E2C1B">
            <w:pPr>
              <w:pStyle w:val="af6"/>
              <w:ind w:firstLineChars="0" w:firstLine="0"/>
            </w:pPr>
            <w:r>
              <w:rPr>
                <w:rFonts w:hint="eastAsia"/>
              </w:rPr>
              <w:t>CS</w:t>
            </w:r>
            <w:r>
              <w:t>10001</w:t>
            </w:r>
          </w:p>
        </w:tc>
        <w:tc>
          <w:tcPr>
            <w:tcW w:w="1749" w:type="dxa"/>
          </w:tcPr>
          <w:p w:rsidR="00503BE1" w:rsidRDefault="00503BE1" w:rsidP="000E2C1B">
            <w:pPr>
              <w:pStyle w:val="af6"/>
              <w:ind w:firstLineChars="0" w:firstLine="0"/>
            </w:pPr>
            <w:r>
              <w:rPr>
                <w:rFonts w:hint="eastAsia"/>
              </w:rPr>
              <w:t>用户注册</w:t>
            </w:r>
          </w:p>
        </w:tc>
        <w:tc>
          <w:tcPr>
            <w:tcW w:w="4665" w:type="dxa"/>
          </w:tcPr>
          <w:p w:rsidR="00503BE1" w:rsidRDefault="00503BE1" w:rsidP="000E2C1B">
            <w:pPr>
              <w:pStyle w:val="af6"/>
              <w:ind w:firstLineChars="0" w:firstLine="0"/>
            </w:pPr>
            <w:r>
              <w:rPr>
                <w:rFonts w:hint="eastAsia"/>
              </w:rPr>
              <w:t>注册成为新用户，需要填写邮箱以及密码</w:t>
            </w:r>
          </w:p>
        </w:tc>
      </w:tr>
      <w:tr w:rsidR="00503BE1" w:rsidTr="000E2C1B">
        <w:tc>
          <w:tcPr>
            <w:tcW w:w="1882" w:type="dxa"/>
          </w:tcPr>
          <w:p w:rsidR="00503BE1" w:rsidRDefault="00503BE1" w:rsidP="000E2C1B">
            <w:pPr>
              <w:pStyle w:val="af6"/>
              <w:ind w:firstLineChars="0" w:firstLine="0"/>
            </w:pPr>
            <w:r>
              <w:rPr>
                <w:rFonts w:hint="eastAsia"/>
              </w:rPr>
              <w:t>CS</w:t>
            </w:r>
            <w:r>
              <w:t>10002</w:t>
            </w:r>
          </w:p>
        </w:tc>
        <w:tc>
          <w:tcPr>
            <w:tcW w:w="1749" w:type="dxa"/>
          </w:tcPr>
          <w:p w:rsidR="00503BE1" w:rsidRDefault="00503BE1" w:rsidP="000E2C1B">
            <w:pPr>
              <w:pStyle w:val="af6"/>
              <w:ind w:firstLineChars="0" w:firstLine="0"/>
            </w:pPr>
            <w:r>
              <w:rPr>
                <w:rFonts w:hint="eastAsia"/>
              </w:rPr>
              <w:t>密码找回</w:t>
            </w:r>
          </w:p>
        </w:tc>
        <w:tc>
          <w:tcPr>
            <w:tcW w:w="4665" w:type="dxa"/>
          </w:tcPr>
          <w:p w:rsidR="00503BE1" w:rsidRDefault="00503BE1" w:rsidP="000E2C1B">
            <w:pPr>
              <w:pStyle w:val="af6"/>
              <w:ind w:firstLineChars="0" w:firstLine="0"/>
            </w:pPr>
            <w:r>
              <w:rPr>
                <w:rFonts w:hint="eastAsia"/>
              </w:rPr>
              <w:t>用于忘记密码的状况，通过邮件方式找回。</w:t>
            </w:r>
          </w:p>
        </w:tc>
      </w:tr>
      <w:tr w:rsidR="00503BE1" w:rsidTr="000E2C1B">
        <w:tc>
          <w:tcPr>
            <w:tcW w:w="1882" w:type="dxa"/>
          </w:tcPr>
          <w:p w:rsidR="00503BE1" w:rsidRDefault="00503BE1" w:rsidP="000E2C1B">
            <w:pPr>
              <w:pStyle w:val="af6"/>
              <w:ind w:firstLineChars="0" w:firstLine="0"/>
            </w:pPr>
            <w:r>
              <w:rPr>
                <w:rFonts w:hint="eastAsia"/>
              </w:rPr>
              <w:t>CS</w:t>
            </w:r>
            <w:r>
              <w:t>10003</w:t>
            </w:r>
          </w:p>
        </w:tc>
        <w:tc>
          <w:tcPr>
            <w:tcW w:w="1749" w:type="dxa"/>
          </w:tcPr>
          <w:p w:rsidR="00503BE1" w:rsidRDefault="00503BE1" w:rsidP="000E2C1B">
            <w:pPr>
              <w:pStyle w:val="af6"/>
              <w:ind w:firstLineChars="0" w:firstLine="0"/>
            </w:pPr>
            <w:r>
              <w:rPr>
                <w:rFonts w:hint="eastAsia"/>
              </w:rPr>
              <w:t>密码修改</w:t>
            </w:r>
          </w:p>
        </w:tc>
        <w:tc>
          <w:tcPr>
            <w:tcW w:w="4665" w:type="dxa"/>
          </w:tcPr>
          <w:p w:rsidR="00503BE1" w:rsidRDefault="00503BE1" w:rsidP="000E2C1B">
            <w:pPr>
              <w:pStyle w:val="af6"/>
              <w:ind w:firstLineChars="0" w:firstLine="0"/>
            </w:pPr>
            <w:r>
              <w:rPr>
                <w:rFonts w:hint="eastAsia"/>
              </w:rPr>
              <w:t>在已登录的情况下可以对密码进行修改。</w:t>
            </w:r>
          </w:p>
        </w:tc>
      </w:tr>
      <w:tr w:rsidR="00503BE1" w:rsidTr="000E2C1B">
        <w:tc>
          <w:tcPr>
            <w:tcW w:w="1882" w:type="dxa"/>
          </w:tcPr>
          <w:p w:rsidR="00503BE1" w:rsidRDefault="00503BE1" w:rsidP="000E2C1B">
            <w:pPr>
              <w:pStyle w:val="af6"/>
              <w:ind w:firstLineChars="0" w:firstLine="0"/>
            </w:pPr>
            <w:r>
              <w:rPr>
                <w:rFonts w:hint="eastAsia"/>
              </w:rPr>
              <w:t>CS</w:t>
            </w:r>
            <w:r>
              <w:t>10004</w:t>
            </w:r>
          </w:p>
        </w:tc>
        <w:tc>
          <w:tcPr>
            <w:tcW w:w="1749" w:type="dxa"/>
          </w:tcPr>
          <w:p w:rsidR="00503BE1" w:rsidRDefault="00503BE1" w:rsidP="000E2C1B">
            <w:pPr>
              <w:pStyle w:val="af6"/>
              <w:ind w:firstLineChars="0" w:firstLine="0"/>
            </w:pPr>
            <w:r>
              <w:rPr>
                <w:rFonts w:hint="eastAsia"/>
              </w:rPr>
              <w:t>用户登录</w:t>
            </w:r>
          </w:p>
        </w:tc>
        <w:tc>
          <w:tcPr>
            <w:tcW w:w="4665" w:type="dxa"/>
          </w:tcPr>
          <w:p w:rsidR="00503BE1" w:rsidRDefault="00503BE1" w:rsidP="000E2C1B">
            <w:pPr>
              <w:pStyle w:val="af6"/>
              <w:ind w:firstLineChars="0" w:firstLine="0"/>
            </w:pPr>
            <w:r>
              <w:rPr>
                <w:rFonts w:hint="eastAsia"/>
              </w:rPr>
              <w:t>登录后即可完成功能的使用。</w:t>
            </w:r>
          </w:p>
        </w:tc>
      </w:tr>
      <w:tr w:rsidR="00503BE1" w:rsidTr="000E2C1B">
        <w:tc>
          <w:tcPr>
            <w:tcW w:w="1882" w:type="dxa"/>
          </w:tcPr>
          <w:p w:rsidR="00503BE1" w:rsidRDefault="00503BE1" w:rsidP="000E2C1B">
            <w:pPr>
              <w:pStyle w:val="af6"/>
              <w:ind w:firstLineChars="0" w:firstLine="0"/>
            </w:pPr>
            <w:r>
              <w:rPr>
                <w:rFonts w:hint="eastAsia"/>
              </w:rPr>
              <w:t>CS</w:t>
            </w:r>
            <w:r>
              <w:t>10005</w:t>
            </w:r>
          </w:p>
        </w:tc>
        <w:tc>
          <w:tcPr>
            <w:tcW w:w="1749" w:type="dxa"/>
          </w:tcPr>
          <w:p w:rsidR="00503BE1" w:rsidRDefault="00503BE1" w:rsidP="000E2C1B">
            <w:pPr>
              <w:pStyle w:val="af6"/>
              <w:ind w:firstLineChars="0" w:firstLine="0"/>
            </w:pPr>
            <w:r>
              <w:rPr>
                <w:rFonts w:hint="eastAsia"/>
              </w:rPr>
              <w:t>用户信息完善</w:t>
            </w:r>
          </w:p>
        </w:tc>
        <w:tc>
          <w:tcPr>
            <w:tcW w:w="4665" w:type="dxa"/>
          </w:tcPr>
          <w:p w:rsidR="00503BE1" w:rsidRDefault="00503BE1" w:rsidP="000E2C1B">
            <w:pPr>
              <w:pStyle w:val="af6"/>
              <w:ind w:firstLineChars="0" w:firstLine="0"/>
            </w:pPr>
            <w:r>
              <w:rPr>
                <w:rFonts w:hint="eastAsia"/>
              </w:rPr>
              <w:t>用户的个性化，使后期数据分析更有依据。同时有根据数据分析的结果分析数据。</w:t>
            </w:r>
          </w:p>
        </w:tc>
      </w:tr>
      <w:tr w:rsidR="00503BE1" w:rsidTr="000E2C1B">
        <w:tc>
          <w:tcPr>
            <w:tcW w:w="1882" w:type="dxa"/>
          </w:tcPr>
          <w:p w:rsidR="00503BE1" w:rsidRDefault="00503BE1" w:rsidP="000E2C1B">
            <w:pPr>
              <w:pStyle w:val="af6"/>
              <w:ind w:firstLineChars="0" w:firstLine="0"/>
            </w:pPr>
            <w:r>
              <w:rPr>
                <w:rFonts w:hint="eastAsia"/>
              </w:rPr>
              <w:t>CS</w:t>
            </w:r>
            <w:r>
              <w:t>20002</w:t>
            </w:r>
          </w:p>
        </w:tc>
        <w:tc>
          <w:tcPr>
            <w:tcW w:w="1749" w:type="dxa"/>
          </w:tcPr>
          <w:p w:rsidR="00503BE1" w:rsidRDefault="00503BE1" w:rsidP="000E2C1B">
            <w:pPr>
              <w:pStyle w:val="af6"/>
              <w:ind w:firstLineChars="0" w:firstLine="0"/>
            </w:pPr>
            <w:r>
              <w:rPr>
                <w:rFonts w:hint="eastAsia"/>
              </w:rPr>
              <w:t>查看</w:t>
            </w:r>
            <w:r w:rsidR="008F1777">
              <w:rPr>
                <w:rFonts w:hint="eastAsia"/>
              </w:rPr>
              <w:t>电影分类</w:t>
            </w:r>
          </w:p>
        </w:tc>
        <w:tc>
          <w:tcPr>
            <w:tcW w:w="4665" w:type="dxa"/>
          </w:tcPr>
          <w:p w:rsidR="00503BE1" w:rsidRDefault="008F1777" w:rsidP="008F1777">
            <w:pPr>
              <w:pStyle w:val="af6"/>
              <w:ind w:firstLineChars="0" w:firstLine="0"/>
            </w:pPr>
            <w:r>
              <w:rPr>
                <w:rFonts w:hint="eastAsia"/>
              </w:rPr>
              <w:t>打开主界面之后，可以在下方的相关菜单中选择自己感兴趣的电影分类</w:t>
            </w:r>
          </w:p>
        </w:tc>
      </w:tr>
      <w:tr w:rsidR="00503BE1" w:rsidTr="000E2C1B">
        <w:tc>
          <w:tcPr>
            <w:tcW w:w="1882" w:type="dxa"/>
          </w:tcPr>
          <w:p w:rsidR="00503BE1" w:rsidRDefault="00503BE1" w:rsidP="000E2C1B">
            <w:pPr>
              <w:pStyle w:val="af6"/>
              <w:ind w:firstLineChars="0" w:firstLine="0"/>
            </w:pPr>
            <w:bookmarkStart w:id="34" w:name="_GoBack"/>
            <w:r>
              <w:rPr>
                <w:rFonts w:hint="eastAsia"/>
              </w:rPr>
              <w:t>CS</w:t>
            </w:r>
            <w:r>
              <w:t>20003</w:t>
            </w:r>
            <w:bookmarkEnd w:id="34"/>
          </w:p>
        </w:tc>
        <w:tc>
          <w:tcPr>
            <w:tcW w:w="1749" w:type="dxa"/>
          </w:tcPr>
          <w:p w:rsidR="00503BE1" w:rsidRDefault="00503BE1" w:rsidP="000E2C1B">
            <w:pPr>
              <w:pStyle w:val="af6"/>
              <w:ind w:firstLineChars="0" w:firstLine="0"/>
            </w:pPr>
            <w:r>
              <w:rPr>
                <w:rFonts w:hint="eastAsia"/>
              </w:rPr>
              <w:t>搜索</w:t>
            </w:r>
            <w:r w:rsidR="008F1777">
              <w:rPr>
                <w:rFonts w:hint="eastAsia"/>
              </w:rPr>
              <w:t>电影</w:t>
            </w:r>
          </w:p>
        </w:tc>
        <w:tc>
          <w:tcPr>
            <w:tcW w:w="4665" w:type="dxa"/>
          </w:tcPr>
          <w:p w:rsidR="00503BE1" w:rsidRDefault="001D5A43" w:rsidP="000E2C1B">
            <w:pPr>
              <w:pStyle w:val="af6"/>
              <w:ind w:firstLineChars="0" w:firstLine="0"/>
            </w:pPr>
            <w:r>
              <w:rPr>
                <w:rFonts w:hint="eastAsia"/>
              </w:rPr>
              <w:t>通过连接网络实现搜索电影</w:t>
            </w:r>
          </w:p>
        </w:tc>
      </w:tr>
      <w:tr w:rsidR="001D5A43" w:rsidTr="000E2C1B">
        <w:tc>
          <w:tcPr>
            <w:tcW w:w="1882" w:type="dxa"/>
          </w:tcPr>
          <w:p w:rsidR="001D5A43" w:rsidRDefault="001D5A43" w:rsidP="000E2C1B">
            <w:pPr>
              <w:pStyle w:val="af6"/>
              <w:ind w:firstLineChars="0" w:firstLine="0"/>
              <w:rPr>
                <w:rFonts w:hint="eastAsia"/>
              </w:rPr>
            </w:pPr>
          </w:p>
        </w:tc>
        <w:tc>
          <w:tcPr>
            <w:tcW w:w="1749" w:type="dxa"/>
          </w:tcPr>
          <w:p w:rsidR="001D5A43" w:rsidRDefault="001D5A43" w:rsidP="000E2C1B">
            <w:pPr>
              <w:pStyle w:val="af6"/>
              <w:ind w:firstLineChars="0" w:firstLine="0"/>
              <w:rPr>
                <w:rFonts w:hint="eastAsia"/>
              </w:rPr>
            </w:pPr>
          </w:p>
        </w:tc>
        <w:tc>
          <w:tcPr>
            <w:tcW w:w="4665" w:type="dxa"/>
          </w:tcPr>
          <w:p w:rsidR="001D5A43" w:rsidRDefault="001D5A43" w:rsidP="000E2C1B">
            <w:pPr>
              <w:pStyle w:val="af6"/>
              <w:ind w:firstLineChars="0" w:firstLine="0"/>
              <w:rPr>
                <w:rFonts w:hint="eastAsia"/>
              </w:rPr>
            </w:pPr>
          </w:p>
        </w:tc>
      </w:tr>
    </w:tbl>
    <w:p w:rsidR="00503BE1" w:rsidRPr="00502DCC" w:rsidRDefault="00503BE1" w:rsidP="00503BE1"/>
    <w:p w:rsidR="00503BE1" w:rsidRDefault="00503BE1" w:rsidP="00503BE1">
      <w:pPr>
        <w:pStyle w:val="2"/>
        <w:numPr>
          <w:ilvl w:val="1"/>
          <w:numId w:val="0"/>
        </w:numPr>
        <w:tabs>
          <w:tab w:val="num" w:pos="1721"/>
        </w:tabs>
        <w:spacing w:line="240" w:lineRule="auto"/>
        <w:ind w:left="1721" w:hanging="641"/>
      </w:pPr>
      <w:bookmarkStart w:id="35" w:name="_Toc290596492"/>
      <w:bookmarkStart w:id="36" w:name="_Toc430250454"/>
      <w:r>
        <w:rPr>
          <w:rFonts w:hint="eastAsia"/>
        </w:rPr>
        <w:t>三、功能用例</w:t>
      </w:r>
      <w:bookmarkEnd w:id="35"/>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6794"/>
      </w:tblGrid>
      <w:tr w:rsidR="00503BE1" w:rsidTr="000E2C1B">
        <w:tc>
          <w:tcPr>
            <w:tcW w:w="1728" w:type="dxa"/>
            <w:shd w:val="clear" w:color="auto" w:fill="D9D9D9"/>
          </w:tcPr>
          <w:p w:rsidR="00503BE1" w:rsidRDefault="00503BE1" w:rsidP="000E2C1B">
            <w:r>
              <w:rPr>
                <w:rFonts w:hint="eastAsia"/>
              </w:rPr>
              <w:t>用例编号</w:t>
            </w:r>
          </w:p>
        </w:tc>
        <w:tc>
          <w:tcPr>
            <w:tcW w:w="6794" w:type="dxa"/>
          </w:tcPr>
          <w:p w:rsidR="00503BE1" w:rsidRDefault="00503BE1" w:rsidP="000E2C1B">
            <w:r>
              <w:rPr>
                <w:rFonts w:hint="eastAsia"/>
              </w:rPr>
              <w:t>CS10001</w:t>
            </w:r>
          </w:p>
        </w:tc>
      </w:tr>
      <w:tr w:rsidR="00503BE1" w:rsidTr="000E2C1B">
        <w:tc>
          <w:tcPr>
            <w:tcW w:w="1728" w:type="dxa"/>
            <w:shd w:val="clear" w:color="auto" w:fill="D9D9D9"/>
          </w:tcPr>
          <w:p w:rsidR="00503BE1" w:rsidRDefault="00503BE1" w:rsidP="000E2C1B">
            <w:r>
              <w:rPr>
                <w:rFonts w:hint="eastAsia"/>
              </w:rPr>
              <w:t>用例名称</w:t>
            </w:r>
          </w:p>
        </w:tc>
        <w:tc>
          <w:tcPr>
            <w:tcW w:w="6794" w:type="dxa"/>
          </w:tcPr>
          <w:p w:rsidR="00503BE1" w:rsidRDefault="00503BE1" w:rsidP="000E2C1B">
            <w:r>
              <w:rPr>
                <w:rFonts w:hint="eastAsia"/>
              </w:rPr>
              <w:t>用户注册</w:t>
            </w:r>
          </w:p>
        </w:tc>
      </w:tr>
      <w:tr w:rsidR="00503BE1" w:rsidTr="000E2C1B">
        <w:tc>
          <w:tcPr>
            <w:tcW w:w="1728" w:type="dxa"/>
            <w:shd w:val="clear" w:color="auto" w:fill="D9D9D9"/>
          </w:tcPr>
          <w:p w:rsidR="00503BE1" w:rsidRDefault="00503BE1" w:rsidP="000E2C1B">
            <w:r>
              <w:rPr>
                <w:rFonts w:hint="eastAsia"/>
              </w:rPr>
              <w:t>前置条件</w:t>
            </w:r>
          </w:p>
        </w:tc>
        <w:tc>
          <w:tcPr>
            <w:tcW w:w="6794" w:type="dxa"/>
          </w:tcPr>
          <w:p w:rsidR="00503BE1" w:rsidRDefault="00503BE1" w:rsidP="000E2C1B">
            <w:r>
              <w:rPr>
                <w:rFonts w:hint="eastAsia"/>
              </w:rPr>
              <w:t>打开界面</w:t>
            </w:r>
          </w:p>
        </w:tc>
      </w:tr>
      <w:tr w:rsidR="00503BE1" w:rsidTr="000E2C1B">
        <w:tc>
          <w:tcPr>
            <w:tcW w:w="1728" w:type="dxa"/>
            <w:shd w:val="clear" w:color="auto" w:fill="D9D9D9"/>
          </w:tcPr>
          <w:p w:rsidR="00503BE1" w:rsidRDefault="00503BE1" w:rsidP="000E2C1B">
            <w:r>
              <w:rPr>
                <w:rFonts w:hint="eastAsia"/>
              </w:rPr>
              <w:t>基本事件流</w:t>
            </w:r>
          </w:p>
        </w:tc>
        <w:tc>
          <w:tcPr>
            <w:tcW w:w="6794" w:type="dxa"/>
          </w:tcPr>
          <w:p w:rsidR="00503BE1" w:rsidRDefault="00503BE1" w:rsidP="000E2C1B">
            <w:pPr>
              <w:pStyle w:val="ae"/>
              <w:numPr>
                <w:ilvl w:val="0"/>
                <w:numId w:val="30"/>
              </w:numPr>
              <w:spacing w:line="240" w:lineRule="auto"/>
              <w:ind w:left="2040" w:firstLineChars="0"/>
            </w:pPr>
            <w:r>
              <w:rPr>
                <w:rFonts w:hint="eastAsia"/>
              </w:rPr>
              <w:t>在用户名输入框输入邮箱</w:t>
            </w:r>
          </w:p>
          <w:p w:rsidR="00503BE1" w:rsidRDefault="00503BE1" w:rsidP="000E2C1B">
            <w:pPr>
              <w:pStyle w:val="ae"/>
              <w:numPr>
                <w:ilvl w:val="0"/>
                <w:numId w:val="30"/>
              </w:numPr>
              <w:spacing w:line="240" w:lineRule="auto"/>
              <w:ind w:left="2040" w:firstLineChars="0"/>
            </w:pPr>
            <w:r>
              <w:t>输入密码</w:t>
            </w:r>
          </w:p>
          <w:p w:rsidR="00503BE1" w:rsidRDefault="00503BE1" w:rsidP="000E2C1B">
            <w:pPr>
              <w:pStyle w:val="ae"/>
              <w:numPr>
                <w:ilvl w:val="0"/>
                <w:numId w:val="30"/>
              </w:numPr>
              <w:spacing w:line="240" w:lineRule="auto"/>
              <w:ind w:left="2040" w:firstLineChars="0"/>
            </w:pPr>
            <w:r>
              <w:t>输入验证密码</w:t>
            </w:r>
          </w:p>
          <w:p w:rsidR="00503BE1" w:rsidRDefault="00503BE1" w:rsidP="000E2C1B">
            <w:pPr>
              <w:pStyle w:val="ae"/>
              <w:numPr>
                <w:ilvl w:val="0"/>
                <w:numId w:val="30"/>
              </w:numPr>
              <w:spacing w:line="240" w:lineRule="auto"/>
              <w:ind w:left="2040" w:firstLineChars="0"/>
            </w:pPr>
            <w:r>
              <w:t>输入验证码</w:t>
            </w:r>
          </w:p>
          <w:p w:rsidR="00503BE1" w:rsidRDefault="00503BE1" w:rsidP="000E2C1B">
            <w:pPr>
              <w:pStyle w:val="ae"/>
              <w:numPr>
                <w:ilvl w:val="0"/>
                <w:numId w:val="30"/>
              </w:numPr>
              <w:spacing w:line="240" w:lineRule="auto"/>
              <w:ind w:left="2040" w:firstLineChars="0"/>
            </w:pPr>
            <w:r>
              <w:lastRenderedPageBreak/>
              <w:t>点击注册完成注册</w:t>
            </w:r>
            <w:r>
              <w:rPr>
                <w:rFonts w:hint="eastAsia"/>
              </w:rPr>
              <w:t>。</w:t>
            </w:r>
          </w:p>
        </w:tc>
      </w:tr>
      <w:tr w:rsidR="00503BE1" w:rsidTr="000E2C1B">
        <w:tc>
          <w:tcPr>
            <w:tcW w:w="1728" w:type="dxa"/>
            <w:shd w:val="clear" w:color="auto" w:fill="D9D9D9"/>
          </w:tcPr>
          <w:p w:rsidR="00503BE1" w:rsidRDefault="00503BE1" w:rsidP="000E2C1B">
            <w:r>
              <w:rPr>
                <w:rFonts w:hint="eastAsia"/>
              </w:rPr>
              <w:lastRenderedPageBreak/>
              <w:t>备选事件流</w:t>
            </w:r>
          </w:p>
        </w:tc>
        <w:tc>
          <w:tcPr>
            <w:tcW w:w="6794" w:type="dxa"/>
          </w:tcPr>
          <w:p w:rsidR="00503BE1" w:rsidRDefault="00503BE1" w:rsidP="000E2C1B">
            <w:pPr>
              <w:ind w:left="360"/>
            </w:pPr>
          </w:p>
        </w:tc>
      </w:tr>
      <w:tr w:rsidR="00503BE1" w:rsidTr="000E2C1B">
        <w:tc>
          <w:tcPr>
            <w:tcW w:w="1728" w:type="dxa"/>
            <w:shd w:val="clear" w:color="auto" w:fill="D9D9D9"/>
          </w:tcPr>
          <w:p w:rsidR="00503BE1" w:rsidRDefault="00503BE1" w:rsidP="000E2C1B">
            <w:r>
              <w:rPr>
                <w:rFonts w:hint="eastAsia"/>
              </w:rPr>
              <w:t>异常事件流</w:t>
            </w:r>
          </w:p>
        </w:tc>
        <w:tc>
          <w:tcPr>
            <w:tcW w:w="6794" w:type="dxa"/>
          </w:tcPr>
          <w:p w:rsidR="00503BE1" w:rsidRDefault="00503BE1" w:rsidP="000E2C1B">
            <w:r>
              <w:rPr>
                <w:rFonts w:hint="eastAsia"/>
              </w:rPr>
              <w:t>密码与验证密码不一致时，重新输入密码</w:t>
            </w:r>
          </w:p>
          <w:p w:rsidR="00503BE1" w:rsidRDefault="00503BE1" w:rsidP="000E2C1B">
            <w:r>
              <w:t>密码的安全系数过低</w:t>
            </w:r>
            <w:r>
              <w:rPr>
                <w:rFonts w:hint="eastAsia"/>
              </w:rPr>
              <w:t>，</w:t>
            </w:r>
            <w:r>
              <w:t>重新输入密码</w:t>
            </w:r>
          </w:p>
        </w:tc>
      </w:tr>
      <w:tr w:rsidR="00503BE1" w:rsidTr="000E2C1B">
        <w:tc>
          <w:tcPr>
            <w:tcW w:w="1728" w:type="dxa"/>
            <w:shd w:val="clear" w:color="auto" w:fill="D9D9D9"/>
          </w:tcPr>
          <w:p w:rsidR="00503BE1" w:rsidRDefault="00503BE1" w:rsidP="000E2C1B">
            <w:r>
              <w:rPr>
                <w:rFonts w:hint="eastAsia"/>
              </w:rPr>
              <w:t>后置条件</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扩展点</w:t>
            </w:r>
          </w:p>
        </w:tc>
        <w:tc>
          <w:tcPr>
            <w:tcW w:w="6794" w:type="dxa"/>
          </w:tcPr>
          <w:p w:rsidR="00503BE1" w:rsidRDefault="00503BE1" w:rsidP="000E2C1B">
            <w:r>
              <w:rPr>
                <w:rFonts w:hint="eastAsia"/>
              </w:rPr>
              <w:t>合作网站</w:t>
            </w:r>
            <w:proofErr w:type="gramStart"/>
            <w:r>
              <w:rPr>
                <w:rFonts w:hint="eastAsia"/>
              </w:rPr>
              <w:t>免注册</w:t>
            </w:r>
            <w:proofErr w:type="gramEnd"/>
            <w:r>
              <w:rPr>
                <w:rFonts w:hint="eastAsia"/>
              </w:rPr>
              <w:t>登录（</w:t>
            </w:r>
            <w:r>
              <w:rPr>
                <w:rFonts w:hint="eastAsia"/>
              </w:rPr>
              <w:t>QQ</w:t>
            </w:r>
            <w:r>
              <w:rPr>
                <w:rFonts w:hint="eastAsia"/>
              </w:rPr>
              <w:t>，</w:t>
            </w:r>
            <w:proofErr w:type="gramStart"/>
            <w:r>
              <w:rPr>
                <w:rFonts w:hint="eastAsia"/>
              </w:rPr>
              <w:t>微博等</w:t>
            </w:r>
            <w:proofErr w:type="gramEnd"/>
            <w:r>
              <w:rPr>
                <w:rFonts w:hint="eastAsia"/>
              </w:rPr>
              <w:t>）</w:t>
            </w:r>
          </w:p>
        </w:tc>
      </w:tr>
    </w:tbl>
    <w:p w:rsidR="00503BE1" w:rsidRDefault="00503BE1" w:rsidP="00503BE1"/>
    <w:p w:rsidR="00503BE1" w:rsidRDefault="00503BE1" w:rsidP="00503B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6794"/>
      </w:tblGrid>
      <w:tr w:rsidR="00503BE1" w:rsidTr="000E2C1B">
        <w:tc>
          <w:tcPr>
            <w:tcW w:w="1728" w:type="dxa"/>
            <w:shd w:val="clear" w:color="auto" w:fill="D9D9D9"/>
          </w:tcPr>
          <w:p w:rsidR="00503BE1" w:rsidRDefault="00503BE1" w:rsidP="000E2C1B">
            <w:r>
              <w:rPr>
                <w:rFonts w:hint="eastAsia"/>
              </w:rPr>
              <w:t>用例编号</w:t>
            </w:r>
          </w:p>
        </w:tc>
        <w:tc>
          <w:tcPr>
            <w:tcW w:w="6794" w:type="dxa"/>
          </w:tcPr>
          <w:p w:rsidR="00503BE1" w:rsidRDefault="00503BE1" w:rsidP="000E2C1B">
            <w:r>
              <w:rPr>
                <w:rFonts w:hint="eastAsia"/>
              </w:rPr>
              <w:t>CS</w:t>
            </w:r>
            <w:r>
              <w:t>10002</w:t>
            </w:r>
          </w:p>
        </w:tc>
      </w:tr>
      <w:tr w:rsidR="00503BE1" w:rsidTr="000E2C1B">
        <w:tc>
          <w:tcPr>
            <w:tcW w:w="1728" w:type="dxa"/>
            <w:shd w:val="clear" w:color="auto" w:fill="D9D9D9"/>
          </w:tcPr>
          <w:p w:rsidR="00503BE1" w:rsidRDefault="00503BE1" w:rsidP="000E2C1B">
            <w:r>
              <w:rPr>
                <w:rFonts w:hint="eastAsia"/>
              </w:rPr>
              <w:t>用例名称</w:t>
            </w:r>
          </w:p>
        </w:tc>
        <w:tc>
          <w:tcPr>
            <w:tcW w:w="6794" w:type="dxa"/>
          </w:tcPr>
          <w:p w:rsidR="00503BE1" w:rsidRDefault="00503BE1" w:rsidP="000E2C1B">
            <w:r>
              <w:rPr>
                <w:rFonts w:hint="eastAsia"/>
              </w:rPr>
              <w:t>密码找回</w:t>
            </w:r>
          </w:p>
        </w:tc>
      </w:tr>
      <w:tr w:rsidR="00503BE1" w:rsidTr="000E2C1B">
        <w:tc>
          <w:tcPr>
            <w:tcW w:w="1728" w:type="dxa"/>
            <w:shd w:val="clear" w:color="auto" w:fill="D9D9D9"/>
          </w:tcPr>
          <w:p w:rsidR="00503BE1" w:rsidRDefault="00503BE1" w:rsidP="000E2C1B">
            <w:r>
              <w:rPr>
                <w:rFonts w:hint="eastAsia"/>
              </w:rPr>
              <w:t>前置条件</w:t>
            </w:r>
          </w:p>
        </w:tc>
        <w:tc>
          <w:tcPr>
            <w:tcW w:w="6794" w:type="dxa"/>
          </w:tcPr>
          <w:p w:rsidR="00503BE1" w:rsidRDefault="00503BE1" w:rsidP="000E2C1B">
            <w:r>
              <w:rPr>
                <w:rFonts w:hint="eastAsia"/>
              </w:rPr>
              <w:t>打开软件，已注册</w:t>
            </w:r>
          </w:p>
        </w:tc>
      </w:tr>
      <w:tr w:rsidR="00503BE1" w:rsidRPr="00910C26" w:rsidTr="000E2C1B">
        <w:tc>
          <w:tcPr>
            <w:tcW w:w="1728" w:type="dxa"/>
            <w:shd w:val="clear" w:color="auto" w:fill="D9D9D9"/>
          </w:tcPr>
          <w:p w:rsidR="00503BE1" w:rsidRDefault="00503BE1" w:rsidP="000E2C1B">
            <w:r>
              <w:rPr>
                <w:rFonts w:hint="eastAsia"/>
              </w:rPr>
              <w:t>基本事件流</w:t>
            </w:r>
          </w:p>
        </w:tc>
        <w:tc>
          <w:tcPr>
            <w:tcW w:w="6794" w:type="dxa"/>
          </w:tcPr>
          <w:p w:rsidR="00503BE1" w:rsidRDefault="00503BE1" w:rsidP="000E2C1B">
            <w:pPr>
              <w:pStyle w:val="ae"/>
              <w:numPr>
                <w:ilvl w:val="0"/>
                <w:numId w:val="31"/>
              </w:numPr>
              <w:spacing w:line="240" w:lineRule="auto"/>
              <w:ind w:left="2040" w:firstLineChars="0"/>
            </w:pPr>
            <w:r>
              <w:rPr>
                <w:rFonts w:hint="eastAsia"/>
              </w:rPr>
              <w:t>点击找回密码按钮</w:t>
            </w:r>
          </w:p>
          <w:p w:rsidR="00503BE1" w:rsidRDefault="00503BE1" w:rsidP="000E2C1B">
            <w:pPr>
              <w:pStyle w:val="ae"/>
              <w:numPr>
                <w:ilvl w:val="0"/>
                <w:numId w:val="31"/>
              </w:numPr>
              <w:spacing w:line="240" w:lineRule="auto"/>
              <w:ind w:left="2040" w:firstLineChars="0"/>
            </w:pPr>
            <w:r>
              <w:rPr>
                <w:rFonts w:hint="eastAsia"/>
              </w:rPr>
              <w:t>填写注册时使用的邮箱，点击按钮发送验证邮件。</w:t>
            </w:r>
          </w:p>
          <w:p w:rsidR="00503BE1" w:rsidRDefault="00503BE1" w:rsidP="000E2C1B">
            <w:pPr>
              <w:pStyle w:val="ae"/>
              <w:numPr>
                <w:ilvl w:val="0"/>
                <w:numId w:val="31"/>
              </w:numPr>
              <w:spacing w:line="240" w:lineRule="auto"/>
              <w:ind w:left="2040" w:firstLineChars="0"/>
            </w:pPr>
            <w:r>
              <w:t>接受验证邮件</w:t>
            </w:r>
            <w:r>
              <w:rPr>
                <w:rFonts w:hint="eastAsia"/>
              </w:rPr>
              <w:t>，</w:t>
            </w:r>
            <w:r>
              <w:t>输入邮件中所附的验证码</w:t>
            </w:r>
            <w:r>
              <w:rPr>
                <w:rFonts w:hint="eastAsia"/>
              </w:rPr>
              <w:t>。</w:t>
            </w:r>
          </w:p>
          <w:p w:rsidR="00503BE1" w:rsidRDefault="00503BE1" w:rsidP="000E2C1B">
            <w:pPr>
              <w:pStyle w:val="ae"/>
              <w:numPr>
                <w:ilvl w:val="0"/>
                <w:numId w:val="31"/>
              </w:numPr>
              <w:spacing w:line="240" w:lineRule="auto"/>
              <w:ind w:left="2040" w:firstLineChars="0"/>
            </w:pPr>
            <w:r>
              <w:rPr>
                <w:rFonts w:hint="eastAsia"/>
              </w:rPr>
              <w:t>输入验证码，进入重置密码界面</w:t>
            </w:r>
          </w:p>
          <w:p w:rsidR="00503BE1" w:rsidRDefault="00503BE1" w:rsidP="000E2C1B">
            <w:pPr>
              <w:pStyle w:val="ae"/>
              <w:numPr>
                <w:ilvl w:val="0"/>
                <w:numId w:val="31"/>
              </w:numPr>
              <w:spacing w:line="240" w:lineRule="auto"/>
              <w:ind w:left="2040" w:firstLineChars="0"/>
            </w:pPr>
            <w:r>
              <w:t>输入密码与重新输入密码</w:t>
            </w:r>
            <w:r>
              <w:rPr>
                <w:rFonts w:hint="eastAsia"/>
              </w:rPr>
              <w:t>。</w:t>
            </w:r>
          </w:p>
        </w:tc>
      </w:tr>
      <w:tr w:rsidR="00503BE1" w:rsidTr="000E2C1B">
        <w:tc>
          <w:tcPr>
            <w:tcW w:w="1728" w:type="dxa"/>
            <w:shd w:val="clear" w:color="auto" w:fill="D9D9D9"/>
          </w:tcPr>
          <w:p w:rsidR="00503BE1" w:rsidRDefault="00503BE1" w:rsidP="000E2C1B">
            <w:r>
              <w:rPr>
                <w:rFonts w:hint="eastAsia"/>
              </w:rPr>
              <w:t>备选事件流</w:t>
            </w:r>
          </w:p>
        </w:tc>
        <w:tc>
          <w:tcPr>
            <w:tcW w:w="6794" w:type="dxa"/>
          </w:tcPr>
          <w:p w:rsidR="00503BE1" w:rsidRDefault="00503BE1" w:rsidP="000E2C1B">
            <w:pPr>
              <w:ind w:left="360"/>
            </w:pPr>
          </w:p>
        </w:tc>
      </w:tr>
      <w:tr w:rsidR="00503BE1" w:rsidTr="000E2C1B">
        <w:tc>
          <w:tcPr>
            <w:tcW w:w="1728" w:type="dxa"/>
            <w:shd w:val="clear" w:color="auto" w:fill="D9D9D9"/>
          </w:tcPr>
          <w:p w:rsidR="00503BE1" w:rsidRDefault="00503BE1" w:rsidP="000E2C1B">
            <w:r>
              <w:rPr>
                <w:rFonts w:hint="eastAsia"/>
              </w:rPr>
              <w:t>异常事件流</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后置条件</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扩展点</w:t>
            </w:r>
          </w:p>
        </w:tc>
        <w:tc>
          <w:tcPr>
            <w:tcW w:w="6794" w:type="dxa"/>
          </w:tcPr>
          <w:p w:rsidR="00503BE1" w:rsidRDefault="00503BE1" w:rsidP="000E2C1B"/>
        </w:tc>
      </w:tr>
    </w:tbl>
    <w:p w:rsidR="00503BE1" w:rsidRDefault="00503BE1" w:rsidP="00503BE1"/>
    <w:p w:rsidR="00503BE1" w:rsidRDefault="00503BE1" w:rsidP="00503B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6794"/>
      </w:tblGrid>
      <w:tr w:rsidR="00503BE1" w:rsidTr="000E2C1B">
        <w:tc>
          <w:tcPr>
            <w:tcW w:w="1728" w:type="dxa"/>
            <w:shd w:val="clear" w:color="auto" w:fill="D9D9D9"/>
          </w:tcPr>
          <w:p w:rsidR="00503BE1" w:rsidRDefault="00503BE1" w:rsidP="000E2C1B">
            <w:r>
              <w:rPr>
                <w:rFonts w:hint="eastAsia"/>
              </w:rPr>
              <w:t>用例编号</w:t>
            </w:r>
          </w:p>
        </w:tc>
        <w:tc>
          <w:tcPr>
            <w:tcW w:w="6794" w:type="dxa"/>
          </w:tcPr>
          <w:p w:rsidR="00503BE1" w:rsidRDefault="00503BE1" w:rsidP="000E2C1B">
            <w:r>
              <w:rPr>
                <w:rFonts w:hint="eastAsia"/>
              </w:rPr>
              <w:t>CS</w:t>
            </w:r>
            <w:r>
              <w:t>10003</w:t>
            </w:r>
          </w:p>
        </w:tc>
      </w:tr>
      <w:tr w:rsidR="00503BE1" w:rsidTr="000E2C1B">
        <w:tc>
          <w:tcPr>
            <w:tcW w:w="1728" w:type="dxa"/>
            <w:shd w:val="clear" w:color="auto" w:fill="D9D9D9"/>
          </w:tcPr>
          <w:p w:rsidR="00503BE1" w:rsidRDefault="00503BE1" w:rsidP="000E2C1B">
            <w:r>
              <w:rPr>
                <w:rFonts w:hint="eastAsia"/>
              </w:rPr>
              <w:t>用例名称</w:t>
            </w:r>
          </w:p>
        </w:tc>
        <w:tc>
          <w:tcPr>
            <w:tcW w:w="6794" w:type="dxa"/>
          </w:tcPr>
          <w:p w:rsidR="00503BE1" w:rsidRDefault="00503BE1" w:rsidP="000E2C1B">
            <w:r>
              <w:rPr>
                <w:rFonts w:hint="eastAsia"/>
              </w:rPr>
              <w:t>密码修改</w:t>
            </w:r>
          </w:p>
        </w:tc>
      </w:tr>
      <w:tr w:rsidR="00503BE1" w:rsidTr="000E2C1B">
        <w:tc>
          <w:tcPr>
            <w:tcW w:w="1728" w:type="dxa"/>
            <w:shd w:val="clear" w:color="auto" w:fill="D9D9D9"/>
          </w:tcPr>
          <w:p w:rsidR="00503BE1" w:rsidRDefault="00503BE1" w:rsidP="000E2C1B">
            <w:r>
              <w:rPr>
                <w:rFonts w:hint="eastAsia"/>
              </w:rPr>
              <w:t>前置条件</w:t>
            </w:r>
          </w:p>
        </w:tc>
        <w:tc>
          <w:tcPr>
            <w:tcW w:w="6794" w:type="dxa"/>
          </w:tcPr>
          <w:p w:rsidR="00503BE1" w:rsidRDefault="00503BE1" w:rsidP="000E2C1B">
            <w:r>
              <w:rPr>
                <w:rFonts w:hint="eastAsia"/>
              </w:rPr>
              <w:t>用户已登录</w:t>
            </w:r>
          </w:p>
        </w:tc>
      </w:tr>
      <w:tr w:rsidR="00503BE1" w:rsidTr="000E2C1B">
        <w:tc>
          <w:tcPr>
            <w:tcW w:w="1728" w:type="dxa"/>
            <w:shd w:val="clear" w:color="auto" w:fill="D9D9D9"/>
          </w:tcPr>
          <w:p w:rsidR="00503BE1" w:rsidRDefault="00503BE1" w:rsidP="000E2C1B">
            <w:r>
              <w:rPr>
                <w:rFonts w:hint="eastAsia"/>
              </w:rPr>
              <w:t>基本事件流</w:t>
            </w:r>
          </w:p>
        </w:tc>
        <w:tc>
          <w:tcPr>
            <w:tcW w:w="6794" w:type="dxa"/>
          </w:tcPr>
          <w:p w:rsidR="00503BE1" w:rsidRDefault="00503BE1" w:rsidP="000E2C1B">
            <w:pPr>
              <w:pStyle w:val="ae"/>
              <w:numPr>
                <w:ilvl w:val="0"/>
                <w:numId w:val="32"/>
              </w:numPr>
              <w:spacing w:line="240" w:lineRule="auto"/>
              <w:ind w:left="2040" w:firstLineChars="0"/>
            </w:pPr>
            <w:r>
              <w:rPr>
                <w:rFonts w:hint="eastAsia"/>
              </w:rPr>
              <w:t>点击按钮进入密码修改界面</w:t>
            </w:r>
          </w:p>
          <w:p w:rsidR="00503BE1" w:rsidRDefault="00503BE1" w:rsidP="000E2C1B">
            <w:pPr>
              <w:pStyle w:val="ae"/>
              <w:numPr>
                <w:ilvl w:val="0"/>
                <w:numId w:val="32"/>
              </w:numPr>
              <w:spacing w:line="240" w:lineRule="auto"/>
              <w:ind w:left="2040" w:firstLineChars="0"/>
            </w:pPr>
            <w:r>
              <w:t>输入新密码</w:t>
            </w:r>
          </w:p>
          <w:p w:rsidR="00503BE1" w:rsidRDefault="00503BE1" w:rsidP="000E2C1B">
            <w:pPr>
              <w:pStyle w:val="ae"/>
              <w:numPr>
                <w:ilvl w:val="0"/>
                <w:numId w:val="32"/>
              </w:numPr>
              <w:spacing w:line="240" w:lineRule="auto"/>
              <w:ind w:left="2040" w:firstLineChars="0"/>
            </w:pPr>
            <w:r>
              <w:t>点击提交修改密码</w:t>
            </w:r>
          </w:p>
        </w:tc>
      </w:tr>
      <w:tr w:rsidR="00503BE1" w:rsidTr="000E2C1B">
        <w:tc>
          <w:tcPr>
            <w:tcW w:w="1728" w:type="dxa"/>
            <w:shd w:val="clear" w:color="auto" w:fill="D9D9D9"/>
          </w:tcPr>
          <w:p w:rsidR="00503BE1" w:rsidRDefault="00503BE1" w:rsidP="000E2C1B">
            <w:r>
              <w:rPr>
                <w:rFonts w:hint="eastAsia"/>
              </w:rPr>
              <w:t>备选事件流</w:t>
            </w:r>
          </w:p>
        </w:tc>
        <w:tc>
          <w:tcPr>
            <w:tcW w:w="6794" w:type="dxa"/>
          </w:tcPr>
          <w:p w:rsidR="00503BE1" w:rsidRDefault="00503BE1" w:rsidP="000E2C1B">
            <w:pPr>
              <w:ind w:left="360"/>
            </w:pPr>
          </w:p>
        </w:tc>
      </w:tr>
      <w:tr w:rsidR="00503BE1" w:rsidTr="000E2C1B">
        <w:tc>
          <w:tcPr>
            <w:tcW w:w="1728" w:type="dxa"/>
            <w:shd w:val="clear" w:color="auto" w:fill="D9D9D9"/>
          </w:tcPr>
          <w:p w:rsidR="00503BE1" w:rsidRDefault="00503BE1" w:rsidP="000E2C1B">
            <w:r>
              <w:rPr>
                <w:rFonts w:hint="eastAsia"/>
              </w:rPr>
              <w:t>异常事件流</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后置条件</w:t>
            </w:r>
          </w:p>
          <w:p w:rsidR="00503BE1" w:rsidRDefault="00503BE1" w:rsidP="000E2C1B">
            <w:r>
              <w:rPr>
                <w:rFonts w:hint="eastAsia"/>
              </w:rPr>
              <w:t xml:space="preserve"> </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扩展点</w:t>
            </w:r>
          </w:p>
        </w:tc>
        <w:tc>
          <w:tcPr>
            <w:tcW w:w="6794" w:type="dxa"/>
          </w:tcPr>
          <w:p w:rsidR="00503BE1" w:rsidRDefault="00503BE1" w:rsidP="000E2C1B"/>
        </w:tc>
      </w:tr>
    </w:tbl>
    <w:p w:rsidR="00503BE1" w:rsidRDefault="00503BE1" w:rsidP="00503B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6794"/>
      </w:tblGrid>
      <w:tr w:rsidR="00503BE1" w:rsidTr="000E2C1B">
        <w:tc>
          <w:tcPr>
            <w:tcW w:w="1728" w:type="dxa"/>
            <w:shd w:val="clear" w:color="auto" w:fill="D9D9D9"/>
          </w:tcPr>
          <w:p w:rsidR="00503BE1" w:rsidRDefault="00503BE1" w:rsidP="000E2C1B">
            <w:r>
              <w:rPr>
                <w:rFonts w:hint="eastAsia"/>
              </w:rPr>
              <w:t>用例编号</w:t>
            </w:r>
          </w:p>
        </w:tc>
        <w:tc>
          <w:tcPr>
            <w:tcW w:w="6794" w:type="dxa"/>
          </w:tcPr>
          <w:p w:rsidR="00503BE1" w:rsidRDefault="00503BE1" w:rsidP="000E2C1B">
            <w:r>
              <w:rPr>
                <w:rFonts w:hint="eastAsia"/>
              </w:rPr>
              <w:t>CS</w:t>
            </w:r>
            <w:r>
              <w:t>10004</w:t>
            </w:r>
          </w:p>
        </w:tc>
      </w:tr>
      <w:tr w:rsidR="00503BE1" w:rsidTr="000E2C1B">
        <w:tc>
          <w:tcPr>
            <w:tcW w:w="1728" w:type="dxa"/>
            <w:shd w:val="clear" w:color="auto" w:fill="D9D9D9"/>
          </w:tcPr>
          <w:p w:rsidR="00503BE1" w:rsidRDefault="00503BE1" w:rsidP="000E2C1B">
            <w:r>
              <w:rPr>
                <w:rFonts w:hint="eastAsia"/>
              </w:rPr>
              <w:t>用例</w:t>
            </w:r>
            <w:r>
              <w:t>名称</w:t>
            </w:r>
          </w:p>
        </w:tc>
        <w:tc>
          <w:tcPr>
            <w:tcW w:w="6794" w:type="dxa"/>
          </w:tcPr>
          <w:p w:rsidR="00503BE1" w:rsidRDefault="00503BE1" w:rsidP="000E2C1B">
            <w:r>
              <w:rPr>
                <w:rFonts w:hint="eastAsia"/>
              </w:rPr>
              <w:t>用户</w:t>
            </w:r>
            <w:r>
              <w:t>登录</w:t>
            </w:r>
          </w:p>
        </w:tc>
      </w:tr>
      <w:tr w:rsidR="00503BE1" w:rsidTr="000E2C1B">
        <w:tc>
          <w:tcPr>
            <w:tcW w:w="1728" w:type="dxa"/>
            <w:shd w:val="clear" w:color="auto" w:fill="D9D9D9"/>
          </w:tcPr>
          <w:p w:rsidR="00503BE1" w:rsidRDefault="00503BE1" w:rsidP="000E2C1B">
            <w:r>
              <w:rPr>
                <w:rFonts w:hint="eastAsia"/>
              </w:rPr>
              <w:t>前置条件</w:t>
            </w:r>
          </w:p>
        </w:tc>
        <w:tc>
          <w:tcPr>
            <w:tcW w:w="6794" w:type="dxa"/>
          </w:tcPr>
          <w:p w:rsidR="00503BE1" w:rsidRDefault="00503BE1" w:rsidP="000E2C1B">
            <w:r>
              <w:rPr>
                <w:rFonts w:hint="eastAsia"/>
              </w:rPr>
              <w:t>用户已注册</w:t>
            </w:r>
          </w:p>
        </w:tc>
      </w:tr>
      <w:tr w:rsidR="00503BE1" w:rsidTr="000E2C1B">
        <w:tc>
          <w:tcPr>
            <w:tcW w:w="1728" w:type="dxa"/>
            <w:shd w:val="clear" w:color="auto" w:fill="D9D9D9"/>
          </w:tcPr>
          <w:p w:rsidR="00503BE1" w:rsidRDefault="00503BE1" w:rsidP="000E2C1B">
            <w:r>
              <w:rPr>
                <w:rFonts w:hint="eastAsia"/>
              </w:rPr>
              <w:t>基本事件流</w:t>
            </w:r>
          </w:p>
        </w:tc>
        <w:tc>
          <w:tcPr>
            <w:tcW w:w="6794" w:type="dxa"/>
          </w:tcPr>
          <w:p w:rsidR="00503BE1" w:rsidRPr="00A43502" w:rsidRDefault="00503BE1" w:rsidP="000E2C1B">
            <w:pPr>
              <w:widowControl/>
              <w:jc w:val="left"/>
              <w:rPr>
                <w:rFonts w:ascii="宋体" w:hAnsi="宋体" w:cs="宋体"/>
                <w:color w:val="000000"/>
                <w:kern w:val="0"/>
                <w:sz w:val="18"/>
                <w:szCs w:val="18"/>
              </w:rPr>
            </w:pPr>
            <w:r>
              <w:rPr>
                <w:rFonts w:ascii="宋体" w:hAnsi="宋体" w:cs="宋体"/>
                <w:color w:val="000000"/>
                <w:kern w:val="0"/>
                <w:sz w:val="18"/>
                <w:szCs w:val="18"/>
              </w:rPr>
              <w:t>1</w:t>
            </w:r>
            <w:r w:rsidRPr="00A43502">
              <w:rPr>
                <w:rFonts w:ascii="宋体" w:hAnsi="宋体" w:cs="宋体" w:hint="eastAsia"/>
                <w:color w:val="000000"/>
                <w:kern w:val="0"/>
                <w:sz w:val="18"/>
                <w:szCs w:val="18"/>
              </w:rPr>
              <w:t>.</w:t>
            </w:r>
            <w:r>
              <w:rPr>
                <w:rFonts w:ascii="宋体" w:hAnsi="宋体" w:cs="宋体" w:hint="eastAsia"/>
                <w:color w:val="000000"/>
                <w:kern w:val="0"/>
                <w:sz w:val="18"/>
                <w:szCs w:val="18"/>
              </w:rPr>
              <w:t>打开登录页面，在用户名输入框内输入</w:t>
            </w:r>
            <w:r>
              <w:rPr>
                <w:rFonts w:ascii="宋体" w:hAnsi="宋体" w:cs="宋体"/>
                <w:color w:val="000000"/>
                <w:kern w:val="0"/>
                <w:sz w:val="18"/>
                <w:szCs w:val="18"/>
              </w:rPr>
              <w:t>注册邮箱</w:t>
            </w:r>
          </w:p>
          <w:p w:rsidR="00503BE1" w:rsidRPr="00A43502" w:rsidRDefault="00503BE1" w:rsidP="000E2C1B">
            <w:pPr>
              <w:widowControl/>
              <w:jc w:val="left"/>
              <w:rPr>
                <w:rFonts w:ascii="宋体" w:hAnsi="宋体" w:cs="宋体"/>
                <w:color w:val="000000"/>
                <w:kern w:val="0"/>
                <w:sz w:val="18"/>
                <w:szCs w:val="18"/>
              </w:rPr>
            </w:pPr>
            <w:r>
              <w:rPr>
                <w:rFonts w:ascii="宋体" w:hAnsi="宋体" w:cs="宋体"/>
                <w:color w:val="000000"/>
                <w:kern w:val="0"/>
                <w:sz w:val="18"/>
                <w:szCs w:val="18"/>
              </w:rPr>
              <w:t>2</w:t>
            </w:r>
            <w:r w:rsidRPr="00A43502">
              <w:rPr>
                <w:rFonts w:ascii="宋体" w:hAnsi="宋体" w:cs="宋体" w:hint="eastAsia"/>
                <w:color w:val="000000"/>
                <w:kern w:val="0"/>
                <w:sz w:val="18"/>
                <w:szCs w:val="18"/>
              </w:rPr>
              <w:t>.在密码输入框内输入密码</w:t>
            </w:r>
          </w:p>
          <w:p w:rsidR="00503BE1" w:rsidRDefault="00503BE1" w:rsidP="000E2C1B">
            <w:pPr>
              <w:rPr>
                <w:rFonts w:ascii="宋体" w:hAnsi="宋体" w:cs="宋体"/>
                <w:color w:val="000000"/>
                <w:kern w:val="0"/>
                <w:sz w:val="18"/>
                <w:szCs w:val="18"/>
              </w:rPr>
            </w:pPr>
            <w:r>
              <w:rPr>
                <w:rFonts w:ascii="宋体" w:hAnsi="宋体" w:cs="宋体"/>
                <w:color w:val="000000"/>
                <w:kern w:val="0"/>
                <w:sz w:val="18"/>
                <w:szCs w:val="18"/>
              </w:rPr>
              <w:t>3</w:t>
            </w:r>
            <w:r w:rsidRPr="00A43502">
              <w:rPr>
                <w:rFonts w:ascii="宋体" w:hAnsi="宋体" w:cs="宋体" w:hint="eastAsia"/>
                <w:color w:val="000000"/>
                <w:kern w:val="0"/>
                <w:sz w:val="18"/>
                <w:szCs w:val="18"/>
              </w:rPr>
              <w:t>.点击登录按钮登录</w:t>
            </w:r>
          </w:p>
          <w:p w:rsidR="00503BE1" w:rsidRDefault="00503BE1" w:rsidP="000E2C1B">
            <w:r>
              <w:rPr>
                <w:rFonts w:ascii="宋体" w:hAnsi="宋体" w:cs="宋体" w:hint="eastAsia"/>
                <w:color w:val="000000"/>
                <w:kern w:val="0"/>
                <w:sz w:val="18"/>
                <w:szCs w:val="18"/>
              </w:rPr>
              <w:t>4</w:t>
            </w:r>
            <w:r>
              <w:rPr>
                <w:rFonts w:ascii="宋体" w:hAnsi="宋体" w:cs="宋体"/>
                <w:color w:val="000000"/>
                <w:kern w:val="0"/>
                <w:sz w:val="18"/>
                <w:szCs w:val="18"/>
              </w:rPr>
              <w:t>.</w:t>
            </w:r>
            <w:r>
              <w:rPr>
                <w:rFonts w:ascii="宋体" w:hAnsi="宋体" w:cs="宋体" w:hint="eastAsia"/>
                <w:color w:val="000000"/>
                <w:kern w:val="0"/>
                <w:sz w:val="18"/>
                <w:szCs w:val="18"/>
              </w:rPr>
              <w:t>若用户</w:t>
            </w:r>
            <w:r>
              <w:rPr>
                <w:rFonts w:ascii="宋体" w:hAnsi="宋体" w:cs="宋体"/>
                <w:color w:val="000000"/>
                <w:kern w:val="0"/>
                <w:sz w:val="18"/>
                <w:szCs w:val="18"/>
              </w:rPr>
              <w:t>忘记密码</w:t>
            </w:r>
            <w:r>
              <w:rPr>
                <w:rFonts w:ascii="宋体" w:hAnsi="宋体" w:cs="宋体" w:hint="eastAsia"/>
                <w:color w:val="000000"/>
                <w:kern w:val="0"/>
                <w:sz w:val="18"/>
                <w:szCs w:val="18"/>
              </w:rPr>
              <w:t>，</w:t>
            </w:r>
            <w:r>
              <w:rPr>
                <w:rFonts w:ascii="宋体" w:hAnsi="宋体" w:cs="宋体"/>
                <w:color w:val="000000"/>
                <w:kern w:val="0"/>
                <w:sz w:val="18"/>
                <w:szCs w:val="18"/>
              </w:rPr>
              <w:t>点击密码找回键</w:t>
            </w:r>
          </w:p>
        </w:tc>
      </w:tr>
      <w:tr w:rsidR="00503BE1" w:rsidTr="000E2C1B">
        <w:tc>
          <w:tcPr>
            <w:tcW w:w="1728" w:type="dxa"/>
            <w:shd w:val="clear" w:color="auto" w:fill="D9D9D9"/>
          </w:tcPr>
          <w:p w:rsidR="00503BE1" w:rsidRDefault="00503BE1" w:rsidP="000E2C1B">
            <w:r>
              <w:rPr>
                <w:rFonts w:hint="eastAsia"/>
              </w:rPr>
              <w:t>备选事件流</w:t>
            </w:r>
          </w:p>
        </w:tc>
        <w:tc>
          <w:tcPr>
            <w:tcW w:w="6794" w:type="dxa"/>
          </w:tcPr>
          <w:p w:rsidR="00503BE1" w:rsidRDefault="00503BE1" w:rsidP="000E2C1B">
            <w:pPr>
              <w:numPr>
                <w:ilvl w:val="0"/>
                <w:numId w:val="29"/>
              </w:numPr>
              <w:tabs>
                <w:tab w:val="clear" w:pos="360"/>
                <w:tab w:val="num" w:pos="286"/>
              </w:tabs>
              <w:ind w:left="286"/>
            </w:pPr>
          </w:p>
        </w:tc>
      </w:tr>
      <w:tr w:rsidR="00503BE1" w:rsidTr="000E2C1B">
        <w:tc>
          <w:tcPr>
            <w:tcW w:w="1728" w:type="dxa"/>
            <w:shd w:val="clear" w:color="auto" w:fill="D9D9D9"/>
          </w:tcPr>
          <w:p w:rsidR="00503BE1" w:rsidRDefault="00503BE1" w:rsidP="000E2C1B">
            <w:r>
              <w:rPr>
                <w:rFonts w:hint="eastAsia"/>
              </w:rPr>
              <w:lastRenderedPageBreak/>
              <w:t>异常事件流</w:t>
            </w:r>
          </w:p>
        </w:tc>
        <w:tc>
          <w:tcPr>
            <w:tcW w:w="6794" w:type="dxa"/>
          </w:tcPr>
          <w:p w:rsidR="00503BE1" w:rsidRDefault="00503BE1" w:rsidP="000E2C1B">
            <w:r>
              <w:rPr>
                <w:rFonts w:hint="eastAsia"/>
              </w:rPr>
              <w:t>若</w:t>
            </w:r>
            <w:r>
              <w:t>用户</w:t>
            </w:r>
            <w:r>
              <w:rPr>
                <w:rFonts w:hint="eastAsia"/>
              </w:rPr>
              <w:t>输入</w:t>
            </w:r>
            <w:r>
              <w:t>密码错误，显示重新登入</w:t>
            </w:r>
            <w:r>
              <w:rPr>
                <w:rFonts w:hint="eastAsia"/>
              </w:rPr>
              <w:t>；</w:t>
            </w:r>
            <w:r>
              <w:t>三次</w:t>
            </w:r>
            <w:r>
              <w:rPr>
                <w:rFonts w:hint="eastAsia"/>
              </w:rPr>
              <w:t>以上，</w:t>
            </w:r>
            <w:r>
              <w:t>自动转入找回密码</w:t>
            </w:r>
          </w:p>
        </w:tc>
      </w:tr>
      <w:tr w:rsidR="00503BE1" w:rsidTr="000E2C1B">
        <w:tc>
          <w:tcPr>
            <w:tcW w:w="1728" w:type="dxa"/>
            <w:shd w:val="clear" w:color="auto" w:fill="D9D9D9"/>
          </w:tcPr>
          <w:p w:rsidR="00503BE1" w:rsidRDefault="00503BE1" w:rsidP="000E2C1B">
            <w:r>
              <w:rPr>
                <w:rFonts w:hint="eastAsia"/>
              </w:rPr>
              <w:t>后置条件</w:t>
            </w:r>
          </w:p>
          <w:p w:rsidR="00503BE1" w:rsidRDefault="00503BE1" w:rsidP="000E2C1B">
            <w:r>
              <w:rPr>
                <w:rFonts w:hint="eastAsia"/>
              </w:rPr>
              <w:t xml:space="preserve"> </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扩展点</w:t>
            </w:r>
          </w:p>
        </w:tc>
        <w:tc>
          <w:tcPr>
            <w:tcW w:w="6794" w:type="dxa"/>
          </w:tcPr>
          <w:p w:rsidR="00503BE1" w:rsidRDefault="00503BE1" w:rsidP="000E2C1B">
            <w:r>
              <w:rPr>
                <w:rFonts w:hint="eastAsia"/>
              </w:rPr>
              <w:t>合作</w:t>
            </w:r>
            <w:r>
              <w:t>网站快速登录（</w:t>
            </w:r>
            <w:r>
              <w:rPr>
                <w:rFonts w:hint="eastAsia"/>
              </w:rPr>
              <w:t>QQ,</w:t>
            </w:r>
            <w:proofErr w:type="gramStart"/>
            <w:r>
              <w:rPr>
                <w:rFonts w:hint="eastAsia"/>
              </w:rPr>
              <w:t>微博</w:t>
            </w:r>
            <w:r>
              <w:t>等</w:t>
            </w:r>
            <w:proofErr w:type="gramEnd"/>
            <w:r>
              <w:t>）</w:t>
            </w:r>
          </w:p>
        </w:tc>
      </w:tr>
    </w:tbl>
    <w:p w:rsidR="00503BE1" w:rsidRDefault="00503BE1" w:rsidP="00503BE1">
      <w:pPr>
        <w:pStyle w:val="af6"/>
      </w:pPr>
    </w:p>
    <w:p w:rsidR="00503BE1" w:rsidRDefault="00503BE1" w:rsidP="00503BE1">
      <w:pPr>
        <w:pStyle w:val="af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6794"/>
      </w:tblGrid>
      <w:tr w:rsidR="00503BE1" w:rsidTr="000E2C1B">
        <w:tc>
          <w:tcPr>
            <w:tcW w:w="1728" w:type="dxa"/>
            <w:shd w:val="clear" w:color="auto" w:fill="D9D9D9"/>
          </w:tcPr>
          <w:p w:rsidR="00503BE1" w:rsidRDefault="00503BE1" w:rsidP="000E2C1B">
            <w:r>
              <w:rPr>
                <w:rFonts w:hint="eastAsia"/>
              </w:rPr>
              <w:t>用例编号</w:t>
            </w:r>
          </w:p>
        </w:tc>
        <w:tc>
          <w:tcPr>
            <w:tcW w:w="6794" w:type="dxa"/>
          </w:tcPr>
          <w:p w:rsidR="00503BE1" w:rsidRDefault="00503BE1" w:rsidP="000E2C1B">
            <w:r>
              <w:rPr>
                <w:rFonts w:hint="eastAsia"/>
              </w:rPr>
              <w:t>CS</w:t>
            </w:r>
            <w:r>
              <w:t>10005</w:t>
            </w:r>
          </w:p>
        </w:tc>
      </w:tr>
      <w:tr w:rsidR="00503BE1" w:rsidTr="000E2C1B">
        <w:tc>
          <w:tcPr>
            <w:tcW w:w="1728" w:type="dxa"/>
            <w:shd w:val="clear" w:color="auto" w:fill="D9D9D9"/>
          </w:tcPr>
          <w:p w:rsidR="00503BE1" w:rsidRDefault="00503BE1" w:rsidP="000E2C1B">
            <w:r>
              <w:rPr>
                <w:rFonts w:hint="eastAsia"/>
              </w:rPr>
              <w:t>用例</w:t>
            </w:r>
            <w:r>
              <w:t>名称</w:t>
            </w:r>
          </w:p>
        </w:tc>
        <w:tc>
          <w:tcPr>
            <w:tcW w:w="6794" w:type="dxa"/>
          </w:tcPr>
          <w:p w:rsidR="00503BE1" w:rsidRDefault="00503BE1" w:rsidP="000E2C1B">
            <w:r>
              <w:rPr>
                <w:rFonts w:hint="eastAsia"/>
              </w:rPr>
              <w:t>用户信息完善</w:t>
            </w:r>
          </w:p>
        </w:tc>
      </w:tr>
      <w:tr w:rsidR="00503BE1" w:rsidTr="000E2C1B">
        <w:tc>
          <w:tcPr>
            <w:tcW w:w="1728" w:type="dxa"/>
            <w:shd w:val="clear" w:color="auto" w:fill="D9D9D9"/>
          </w:tcPr>
          <w:p w:rsidR="00503BE1" w:rsidRDefault="00503BE1" w:rsidP="000E2C1B">
            <w:r>
              <w:rPr>
                <w:rFonts w:hint="eastAsia"/>
              </w:rPr>
              <w:t>前置条件</w:t>
            </w:r>
          </w:p>
        </w:tc>
        <w:tc>
          <w:tcPr>
            <w:tcW w:w="6794" w:type="dxa"/>
          </w:tcPr>
          <w:p w:rsidR="00503BE1" w:rsidRDefault="00503BE1" w:rsidP="000E2C1B">
            <w:r>
              <w:rPr>
                <w:rFonts w:hint="eastAsia"/>
              </w:rPr>
              <w:t xml:space="preserve"> </w:t>
            </w:r>
            <w:r>
              <w:rPr>
                <w:rFonts w:hint="eastAsia"/>
              </w:rPr>
              <w:t>用户</w:t>
            </w:r>
            <w:r>
              <w:t>登入</w:t>
            </w:r>
          </w:p>
        </w:tc>
      </w:tr>
      <w:tr w:rsidR="00503BE1" w:rsidTr="000E2C1B">
        <w:tc>
          <w:tcPr>
            <w:tcW w:w="1728" w:type="dxa"/>
            <w:shd w:val="clear" w:color="auto" w:fill="D9D9D9"/>
          </w:tcPr>
          <w:p w:rsidR="00503BE1" w:rsidRDefault="00503BE1" w:rsidP="000E2C1B">
            <w:r>
              <w:rPr>
                <w:rFonts w:hint="eastAsia"/>
              </w:rPr>
              <w:t>基本事件流</w:t>
            </w:r>
          </w:p>
        </w:tc>
        <w:tc>
          <w:tcPr>
            <w:tcW w:w="6794" w:type="dxa"/>
          </w:tcPr>
          <w:p w:rsidR="00503BE1" w:rsidRDefault="00503BE1" w:rsidP="000E2C1B">
            <w:r>
              <w:rPr>
                <w:rFonts w:hint="eastAsia"/>
              </w:rPr>
              <w:t>1.</w:t>
            </w:r>
            <w:r>
              <w:rPr>
                <w:rFonts w:hint="eastAsia"/>
              </w:rPr>
              <w:t>填写</w:t>
            </w:r>
            <w:r>
              <w:t>性别、年龄</w:t>
            </w:r>
            <w:r>
              <w:rPr>
                <w:rFonts w:hint="eastAsia"/>
              </w:rPr>
              <w:t>、</w:t>
            </w:r>
            <w:r>
              <w:t>生日</w:t>
            </w:r>
          </w:p>
          <w:p w:rsidR="00503BE1" w:rsidRDefault="00503BE1" w:rsidP="000E2C1B">
            <w:r>
              <w:t>2.</w:t>
            </w:r>
            <w:r>
              <w:rPr>
                <w:rFonts w:hint="eastAsia"/>
              </w:rPr>
              <w:t>填写</w:t>
            </w:r>
            <w:r>
              <w:t>爱好（</w:t>
            </w:r>
            <w:r>
              <w:rPr>
                <w:rFonts w:hint="eastAsia"/>
              </w:rPr>
              <w:t>交友</w:t>
            </w:r>
            <w:r>
              <w:t>、美食</w:t>
            </w:r>
            <w:r>
              <w:rPr>
                <w:rFonts w:hint="eastAsia"/>
              </w:rPr>
              <w:t>、</w:t>
            </w:r>
            <w:r>
              <w:t>电影、旅游</w:t>
            </w:r>
            <w:r>
              <w:rPr>
                <w:rFonts w:hint="eastAsia"/>
              </w:rPr>
              <w:t>、运动</w:t>
            </w:r>
            <w:r>
              <w:rPr>
                <w:rFonts w:hint="eastAsia"/>
              </w:rPr>
              <w:t xml:space="preserve"> </w:t>
            </w:r>
            <w:r>
              <w:t xml:space="preserve"> </w:t>
            </w:r>
            <w:r>
              <w:rPr>
                <w:rFonts w:hint="eastAsia"/>
              </w:rPr>
              <w:t>及</w:t>
            </w:r>
            <w:r>
              <w:t>自定义）</w:t>
            </w:r>
          </w:p>
          <w:p w:rsidR="00503BE1" w:rsidRDefault="00503BE1" w:rsidP="000E2C1B">
            <w:r>
              <w:t>3.</w:t>
            </w:r>
            <w:r>
              <w:rPr>
                <w:rFonts w:hint="eastAsia"/>
              </w:rPr>
              <w:t>完成</w:t>
            </w:r>
            <w:r>
              <w:t>后点击完成，返回主界面</w:t>
            </w:r>
          </w:p>
        </w:tc>
      </w:tr>
      <w:tr w:rsidR="00503BE1" w:rsidTr="000E2C1B">
        <w:tc>
          <w:tcPr>
            <w:tcW w:w="1728" w:type="dxa"/>
            <w:shd w:val="clear" w:color="auto" w:fill="D9D9D9"/>
          </w:tcPr>
          <w:p w:rsidR="00503BE1" w:rsidRDefault="00503BE1" w:rsidP="000E2C1B">
            <w:r>
              <w:rPr>
                <w:rFonts w:hint="eastAsia"/>
              </w:rPr>
              <w:t>备选事件流</w:t>
            </w:r>
          </w:p>
        </w:tc>
        <w:tc>
          <w:tcPr>
            <w:tcW w:w="6794" w:type="dxa"/>
          </w:tcPr>
          <w:p w:rsidR="00503BE1" w:rsidRDefault="00503BE1" w:rsidP="000E2C1B">
            <w:pPr>
              <w:ind w:left="286"/>
            </w:pPr>
          </w:p>
        </w:tc>
      </w:tr>
      <w:tr w:rsidR="00503BE1" w:rsidTr="000E2C1B">
        <w:tc>
          <w:tcPr>
            <w:tcW w:w="1728" w:type="dxa"/>
            <w:shd w:val="clear" w:color="auto" w:fill="D9D9D9"/>
          </w:tcPr>
          <w:p w:rsidR="00503BE1" w:rsidRDefault="00503BE1" w:rsidP="000E2C1B">
            <w:r>
              <w:rPr>
                <w:rFonts w:hint="eastAsia"/>
              </w:rPr>
              <w:t>异常事件流</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后置条件</w:t>
            </w:r>
          </w:p>
          <w:p w:rsidR="00503BE1" w:rsidRDefault="00503BE1" w:rsidP="000E2C1B">
            <w:r>
              <w:rPr>
                <w:rFonts w:hint="eastAsia"/>
              </w:rPr>
              <w:t xml:space="preserve"> </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扩展点</w:t>
            </w:r>
          </w:p>
        </w:tc>
        <w:tc>
          <w:tcPr>
            <w:tcW w:w="6794" w:type="dxa"/>
          </w:tcPr>
          <w:p w:rsidR="00503BE1" w:rsidRDefault="00503BE1" w:rsidP="000E2C1B"/>
        </w:tc>
      </w:tr>
    </w:tbl>
    <w:p w:rsidR="00503BE1" w:rsidRDefault="00503BE1" w:rsidP="00503BE1">
      <w:pPr>
        <w:pStyle w:val="af6"/>
      </w:pPr>
    </w:p>
    <w:p w:rsidR="00503BE1" w:rsidRDefault="00503BE1" w:rsidP="00503BE1">
      <w:pPr>
        <w:pStyle w:val="af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6794"/>
      </w:tblGrid>
      <w:tr w:rsidR="00503BE1" w:rsidTr="000E2C1B">
        <w:tc>
          <w:tcPr>
            <w:tcW w:w="1728" w:type="dxa"/>
            <w:shd w:val="clear" w:color="auto" w:fill="D9D9D9"/>
          </w:tcPr>
          <w:p w:rsidR="00503BE1" w:rsidRDefault="00503BE1" w:rsidP="000E2C1B">
            <w:r>
              <w:rPr>
                <w:rFonts w:hint="eastAsia"/>
              </w:rPr>
              <w:t>用例编号</w:t>
            </w:r>
          </w:p>
        </w:tc>
        <w:tc>
          <w:tcPr>
            <w:tcW w:w="6794" w:type="dxa"/>
          </w:tcPr>
          <w:p w:rsidR="00503BE1" w:rsidRDefault="00503BE1" w:rsidP="000E2C1B">
            <w:r>
              <w:rPr>
                <w:rFonts w:hint="eastAsia"/>
              </w:rPr>
              <w:t>CS</w:t>
            </w:r>
            <w:r>
              <w:t>20001</w:t>
            </w:r>
          </w:p>
        </w:tc>
      </w:tr>
      <w:tr w:rsidR="00503BE1" w:rsidTr="000E2C1B">
        <w:tc>
          <w:tcPr>
            <w:tcW w:w="1728" w:type="dxa"/>
            <w:shd w:val="clear" w:color="auto" w:fill="D9D9D9"/>
          </w:tcPr>
          <w:p w:rsidR="00503BE1" w:rsidRDefault="00503BE1" w:rsidP="000E2C1B">
            <w:r>
              <w:rPr>
                <w:rFonts w:hint="eastAsia"/>
              </w:rPr>
              <w:t>用例</w:t>
            </w:r>
            <w:r>
              <w:t>名称</w:t>
            </w:r>
          </w:p>
        </w:tc>
        <w:tc>
          <w:tcPr>
            <w:tcW w:w="6794" w:type="dxa"/>
          </w:tcPr>
          <w:p w:rsidR="00503BE1" w:rsidRDefault="00503BE1" w:rsidP="000E2C1B">
            <w:r>
              <w:rPr>
                <w:rFonts w:hint="eastAsia"/>
              </w:rPr>
              <w:t>位置分享</w:t>
            </w:r>
          </w:p>
        </w:tc>
      </w:tr>
      <w:tr w:rsidR="00503BE1" w:rsidTr="000E2C1B">
        <w:tc>
          <w:tcPr>
            <w:tcW w:w="1728" w:type="dxa"/>
            <w:shd w:val="clear" w:color="auto" w:fill="D9D9D9"/>
          </w:tcPr>
          <w:p w:rsidR="00503BE1" w:rsidRDefault="00503BE1" w:rsidP="000E2C1B">
            <w:r>
              <w:rPr>
                <w:rFonts w:hint="eastAsia"/>
              </w:rPr>
              <w:t>前置条件</w:t>
            </w:r>
          </w:p>
        </w:tc>
        <w:tc>
          <w:tcPr>
            <w:tcW w:w="6794" w:type="dxa"/>
          </w:tcPr>
          <w:p w:rsidR="00503BE1" w:rsidRDefault="00503BE1" w:rsidP="000E2C1B">
            <w:r>
              <w:rPr>
                <w:rFonts w:hint="eastAsia"/>
              </w:rPr>
              <w:t>打开</w:t>
            </w:r>
            <w:r>
              <w:t>软件</w:t>
            </w:r>
          </w:p>
        </w:tc>
      </w:tr>
      <w:tr w:rsidR="00503BE1" w:rsidTr="000E2C1B">
        <w:tc>
          <w:tcPr>
            <w:tcW w:w="1728" w:type="dxa"/>
            <w:shd w:val="clear" w:color="auto" w:fill="D9D9D9"/>
          </w:tcPr>
          <w:p w:rsidR="00503BE1" w:rsidRDefault="00503BE1" w:rsidP="000E2C1B">
            <w:r>
              <w:rPr>
                <w:rFonts w:hint="eastAsia"/>
              </w:rPr>
              <w:t>基本事件流</w:t>
            </w:r>
          </w:p>
        </w:tc>
        <w:tc>
          <w:tcPr>
            <w:tcW w:w="6794" w:type="dxa"/>
          </w:tcPr>
          <w:p w:rsidR="00503BE1" w:rsidRDefault="00503BE1" w:rsidP="000E2C1B">
            <w:pPr>
              <w:numPr>
                <w:ilvl w:val="0"/>
                <w:numId w:val="33"/>
              </w:numPr>
            </w:pPr>
            <w:r>
              <w:rPr>
                <w:rFonts w:hint="eastAsia"/>
              </w:rPr>
              <w:t>打开</w:t>
            </w:r>
            <w:r>
              <w:t>位置分享，自己的位置</w:t>
            </w:r>
            <w:r>
              <w:rPr>
                <w:rFonts w:hint="eastAsia"/>
              </w:rPr>
              <w:t>显示</w:t>
            </w:r>
            <w:r>
              <w:t>红色，其他人可见</w:t>
            </w:r>
          </w:p>
          <w:p w:rsidR="00503BE1" w:rsidRDefault="00503BE1" w:rsidP="000E2C1B">
            <w:pPr>
              <w:numPr>
                <w:ilvl w:val="0"/>
                <w:numId w:val="33"/>
              </w:numPr>
            </w:pPr>
            <w:r>
              <w:rPr>
                <w:rFonts w:hint="eastAsia"/>
              </w:rPr>
              <w:t>关闭</w:t>
            </w:r>
            <w:r>
              <w:t>位置</w:t>
            </w:r>
            <w:r>
              <w:rPr>
                <w:rFonts w:hint="eastAsia"/>
              </w:rPr>
              <w:t>分享</w:t>
            </w:r>
            <w:r>
              <w:t>，显示灰色，其他人不可见</w:t>
            </w:r>
          </w:p>
        </w:tc>
      </w:tr>
      <w:tr w:rsidR="00503BE1" w:rsidTr="000E2C1B">
        <w:tc>
          <w:tcPr>
            <w:tcW w:w="1728" w:type="dxa"/>
            <w:shd w:val="clear" w:color="auto" w:fill="D9D9D9"/>
          </w:tcPr>
          <w:p w:rsidR="00503BE1" w:rsidRDefault="00503BE1" w:rsidP="000E2C1B">
            <w:r>
              <w:rPr>
                <w:rFonts w:hint="eastAsia"/>
              </w:rPr>
              <w:t>备选事件流</w:t>
            </w:r>
          </w:p>
        </w:tc>
        <w:tc>
          <w:tcPr>
            <w:tcW w:w="6794" w:type="dxa"/>
          </w:tcPr>
          <w:p w:rsidR="00503BE1" w:rsidRDefault="00503BE1" w:rsidP="000E2C1B">
            <w:pPr>
              <w:numPr>
                <w:ilvl w:val="0"/>
                <w:numId w:val="29"/>
              </w:numPr>
              <w:tabs>
                <w:tab w:val="clear" w:pos="360"/>
                <w:tab w:val="num" w:pos="286"/>
              </w:tabs>
              <w:ind w:left="286"/>
            </w:pPr>
          </w:p>
        </w:tc>
      </w:tr>
      <w:tr w:rsidR="00503BE1" w:rsidTr="000E2C1B">
        <w:tc>
          <w:tcPr>
            <w:tcW w:w="1728" w:type="dxa"/>
            <w:shd w:val="clear" w:color="auto" w:fill="D9D9D9"/>
          </w:tcPr>
          <w:p w:rsidR="00503BE1" w:rsidRDefault="00503BE1" w:rsidP="000E2C1B">
            <w:r>
              <w:rPr>
                <w:rFonts w:hint="eastAsia"/>
              </w:rPr>
              <w:t>异常事件流</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后置条件</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扩展点</w:t>
            </w:r>
          </w:p>
        </w:tc>
        <w:tc>
          <w:tcPr>
            <w:tcW w:w="6794" w:type="dxa"/>
          </w:tcPr>
          <w:p w:rsidR="00503BE1" w:rsidRDefault="00503BE1" w:rsidP="000E2C1B"/>
        </w:tc>
      </w:tr>
    </w:tbl>
    <w:p w:rsidR="00503BE1" w:rsidRDefault="00503BE1" w:rsidP="00503BE1"/>
    <w:p w:rsidR="00503BE1" w:rsidRDefault="00503BE1" w:rsidP="00503B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6794"/>
      </w:tblGrid>
      <w:tr w:rsidR="00503BE1" w:rsidTr="000E2C1B">
        <w:tc>
          <w:tcPr>
            <w:tcW w:w="1728" w:type="dxa"/>
            <w:shd w:val="clear" w:color="auto" w:fill="D9D9D9"/>
          </w:tcPr>
          <w:p w:rsidR="00503BE1" w:rsidRDefault="00503BE1" w:rsidP="000E2C1B">
            <w:r>
              <w:rPr>
                <w:rFonts w:hint="eastAsia"/>
              </w:rPr>
              <w:t>用例编号</w:t>
            </w:r>
          </w:p>
        </w:tc>
        <w:tc>
          <w:tcPr>
            <w:tcW w:w="6794" w:type="dxa"/>
          </w:tcPr>
          <w:p w:rsidR="00503BE1" w:rsidRDefault="00503BE1" w:rsidP="000E2C1B">
            <w:r>
              <w:rPr>
                <w:rFonts w:hint="eastAsia"/>
              </w:rPr>
              <w:t>CS</w:t>
            </w:r>
            <w:r>
              <w:t>20001</w:t>
            </w:r>
          </w:p>
        </w:tc>
      </w:tr>
      <w:tr w:rsidR="00503BE1" w:rsidTr="000E2C1B">
        <w:tc>
          <w:tcPr>
            <w:tcW w:w="1728" w:type="dxa"/>
            <w:shd w:val="clear" w:color="auto" w:fill="D9D9D9"/>
          </w:tcPr>
          <w:p w:rsidR="00503BE1" w:rsidRDefault="00503BE1" w:rsidP="000E2C1B">
            <w:r>
              <w:rPr>
                <w:rFonts w:hint="eastAsia"/>
              </w:rPr>
              <w:t>用例</w:t>
            </w:r>
            <w:r>
              <w:t>名称</w:t>
            </w:r>
          </w:p>
        </w:tc>
        <w:tc>
          <w:tcPr>
            <w:tcW w:w="6794" w:type="dxa"/>
          </w:tcPr>
          <w:p w:rsidR="00503BE1" w:rsidRDefault="00503BE1" w:rsidP="000E2C1B">
            <w:r>
              <w:rPr>
                <w:rFonts w:hint="eastAsia"/>
              </w:rPr>
              <w:t>查看拥有</w:t>
            </w:r>
            <w:r>
              <w:t>共同</w:t>
            </w:r>
            <w:r>
              <w:rPr>
                <w:rFonts w:hint="eastAsia"/>
              </w:rPr>
              <w:t>爱好</w:t>
            </w:r>
            <w:r>
              <w:t>的人群分布区域</w:t>
            </w:r>
          </w:p>
        </w:tc>
      </w:tr>
      <w:tr w:rsidR="00503BE1" w:rsidTr="000E2C1B">
        <w:tc>
          <w:tcPr>
            <w:tcW w:w="1728" w:type="dxa"/>
            <w:shd w:val="clear" w:color="auto" w:fill="D9D9D9"/>
          </w:tcPr>
          <w:p w:rsidR="00503BE1" w:rsidRDefault="00503BE1" w:rsidP="000E2C1B">
            <w:r>
              <w:rPr>
                <w:rFonts w:hint="eastAsia"/>
              </w:rPr>
              <w:t>前置条件</w:t>
            </w:r>
          </w:p>
        </w:tc>
        <w:tc>
          <w:tcPr>
            <w:tcW w:w="6794" w:type="dxa"/>
          </w:tcPr>
          <w:p w:rsidR="00503BE1" w:rsidRDefault="00503BE1" w:rsidP="000E2C1B">
            <w:r>
              <w:rPr>
                <w:rFonts w:hint="eastAsia"/>
              </w:rPr>
              <w:t>打开</w:t>
            </w:r>
            <w:r>
              <w:t>软件</w:t>
            </w:r>
          </w:p>
        </w:tc>
      </w:tr>
      <w:tr w:rsidR="00503BE1" w:rsidTr="000E2C1B">
        <w:tc>
          <w:tcPr>
            <w:tcW w:w="1728" w:type="dxa"/>
            <w:shd w:val="clear" w:color="auto" w:fill="D9D9D9"/>
          </w:tcPr>
          <w:p w:rsidR="00503BE1" w:rsidRDefault="00503BE1" w:rsidP="000E2C1B">
            <w:r>
              <w:rPr>
                <w:rFonts w:hint="eastAsia"/>
              </w:rPr>
              <w:t>基本事件流</w:t>
            </w:r>
          </w:p>
        </w:tc>
        <w:tc>
          <w:tcPr>
            <w:tcW w:w="6794" w:type="dxa"/>
          </w:tcPr>
          <w:p w:rsidR="00503BE1" w:rsidRDefault="00503BE1" w:rsidP="000E2C1B">
            <w:pPr>
              <w:pStyle w:val="ae"/>
              <w:numPr>
                <w:ilvl w:val="0"/>
                <w:numId w:val="34"/>
              </w:numPr>
              <w:spacing w:line="240" w:lineRule="auto"/>
              <w:ind w:left="2100" w:firstLineChars="0"/>
            </w:pPr>
            <w:r>
              <w:rPr>
                <w:rFonts w:hint="eastAsia"/>
              </w:rPr>
              <w:t>在</w:t>
            </w:r>
            <w:r>
              <w:t>地图上</w:t>
            </w:r>
            <w:r>
              <w:rPr>
                <w:rFonts w:hint="eastAsia"/>
              </w:rPr>
              <w:t>以</w:t>
            </w:r>
            <w:r>
              <w:t>点表示附近区域</w:t>
            </w:r>
            <w:r>
              <w:rPr>
                <w:rFonts w:hint="eastAsia"/>
              </w:rPr>
              <w:t>兴趣相投的</w:t>
            </w:r>
            <w:r>
              <w:t>人</w:t>
            </w:r>
            <w:r>
              <w:rPr>
                <w:rFonts w:hint="eastAsia"/>
              </w:rPr>
              <w:t>经常去</w:t>
            </w:r>
            <w:r>
              <w:t>的</w:t>
            </w:r>
            <w:r>
              <w:rPr>
                <w:rFonts w:hint="eastAsia"/>
              </w:rPr>
              <w:t>位置</w:t>
            </w:r>
          </w:p>
          <w:p w:rsidR="00503BE1" w:rsidRDefault="00503BE1" w:rsidP="000E2C1B">
            <w:pPr>
              <w:pStyle w:val="ae"/>
              <w:numPr>
                <w:ilvl w:val="0"/>
                <w:numId w:val="34"/>
              </w:numPr>
              <w:spacing w:line="240" w:lineRule="auto"/>
              <w:ind w:left="2100" w:firstLineChars="0"/>
            </w:pPr>
            <w:r>
              <w:rPr>
                <w:rFonts w:hint="eastAsia"/>
              </w:rPr>
              <w:t>不同颜色</w:t>
            </w:r>
            <w:r>
              <w:t>表示</w:t>
            </w:r>
            <w:r>
              <w:rPr>
                <w:rFonts w:hint="eastAsia"/>
              </w:rPr>
              <w:t>不同的</w:t>
            </w:r>
            <w:r>
              <w:t>兴趣</w:t>
            </w:r>
          </w:p>
        </w:tc>
      </w:tr>
      <w:tr w:rsidR="00503BE1" w:rsidTr="000E2C1B">
        <w:tc>
          <w:tcPr>
            <w:tcW w:w="1728" w:type="dxa"/>
            <w:shd w:val="clear" w:color="auto" w:fill="D9D9D9"/>
          </w:tcPr>
          <w:p w:rsidR="00503BE1" w:rsidRDefault="00503BE1" w:rsidP="000E2C1B">
            <w:r>
              <w:rPr>
                <w:rFonts w:hint="eastAsia"/>
              </w:rPr>
              <w:t>备选事件流</w:t>
            </w:r>
          </w:p>
        </w:tc>
        <w:tc>
          <w:tcPr>
            <w:tcW w:w="6794" w:type="dxa"/>
          </w:tcPr>
          <w:p w:rsidR="00503BE1" w:rsidRDefault="00503BE1" w:rsidP="000E2C1B">
            <w:pPr>
              <w:ind w:left="286"/>
            </w:pPr>
          </w:p>
        </w:tc>
      </w:tr>
      <w:tr w:rsidR="00503BE1" w:rsidTr="000E2C1B">
        <w:tc>
          <w:tcPr>
            <w:tcW w:w="1728" w:type="dxa"/>
            <w:shd w:val="clear" w:color="auto" w:fill="D9D9D9"/>
          </w:tcPr>
          <w:p w:rsidR="00503BE1" w:rsidRDefault="00503BE1" w:rsidP="000E2C1B">
            <w:r>
              <w:rPr>
                <w:rFonts w:hint="eastAsia"/>
              </w:rPr>
              <w:t>异常事件流</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后置条件</w:t>
            </w:r>
          </w:p>
          <w:p w:rsidR="00503BE1" w:rsidRDefault="00503BE1" w:rsidP="000E2C1B">
            <w:r>
              <w:rPr>
                <w:rFonts w:hint="eastAsia"/>
              </w:rPr>
              <w:t xml:space="preserve"> </w:t>
            </w:r>
          </w:p>
        </w:tc>
        <w:tc>
          <w:tcPr>
            <w:tcW w:w="6794" w:type="dxa"/>
          </w:tcPr>
          <w:p w:rsidR="00503BE1" w:rsidRDefault="00503BE1" w:rsidP="000E2C1B"/>
        </w:tc>
      </w:tr>
      <w:tr w:rsidR="00503BE1" w:rsidTr="000E2C1B">
        <w:tc>
          <w:tcPr>
            <w:tcW w:w="1728" w:type="dxa"/>
            <w:shd w:val="clear" w:color="auto" w:fill="D9D9D9"/>
          </w:tcPr>
          <w:p w:rsidR="00503BE1" w:rsidRDefault="00503BE1" w:rsidP="000E2C1B">
            <w:r>
              <w:rPr>
                <w:rFonts w:hint="eastAsia"/>
              </w:rPr>
              <w:t>扩展点</w:t>
            </w:r>
          </w:p>
        </w:tc>
        <w:tc>
          <w:tcPr>
            <w:tcW w:w="6794" w:type="dxa"/>
          </w:tcPr>
          <w:p w:rsidR="00503BE1" w:rsidRDefault="00503BE1" w:rsidP="000E2C1B"/>
        </w:tc>
      </w:tr>
    </w:tbl>
    <w:p w:rsidR="00503BE1" w:rsidRDefault="00503BE1" w:rsidP="00503BE1"/>
    <w:p w:rsidR="00503BE1" w:rsidRDefault="00503BE1" w:rsidP="00503B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6794"/>
      </w:tblGrid>
      <w:tr w:rsidR="00503BE1" w:rsidTr="000E2C1B">
        <w:tc>
          <w:tcPr>
            <w:tcW w:w="1728" w:type="dxa"/>
            <w:tcBorders>
              <w:top w:val="single" w:sz="4" w:space="0" w:color="auto"/>
              <w:left w:val="single" w:sz="4" w:space="0" w:color="auto"/>
              <w:bottom w:val="single" w:sz="4" w:space="0" w:color="auto"/>
              <w:right w:val="single" w:sz="4" w:space="0" w:color="auto"/>
            </w:tcBorders>
            <w:shd w:val="clear" w:color="auto" w:fill="D9D9D9"/>
          </w:tcPr>
          <w:p w:rsidR="00503BE1" w:rsidRDefault="00503BE1" w:rsidP="000E2C1B">
            <w:r>
              <w:rPr>
                <w:rFonts w:hint="eastAsia"/>
              </w:rPr>
              <w:t>用例编号</w:t>
            </w:r>
          </w:p>
        </w:tc>
        <w:tc>
          <w:tcPr>
            <w:tcW w:w="6794" w:type="dxa"/>
            <w:tcBorders>
              <w:top w:val="single" w:sz="4" w:space="0" w:color="auto"/>
              <w:left w:val="single" w:sz="4" w:space="0" w:color="auto"/>
              <w:bottom w:val="single" w:sz="4" w:space="0" w:color="auto"/>
              <w:right w:val="single" w:sz="4" w:space="0" w:color="auto"/>
            </w:tcBorders>
          </w:tcPr>
          <w:p w:rsidR="00503BE1" w:rsidRDefault="00503BE1" w:rsidP="000E2C1B">
            <w:r>
              <w:rPr>
                <w:rFonts w:hint="eastAsia"/>
              </w:rPr>
              <w:t>CS</w:t>
            </w:r>
            <w:r>
              <w:t>20003</w:t>
            </w:r>
          </w:p>
        </w:tc>
      </w:tr>
      <w:tr w:rsidR="00503BE1" w:rsidTr="000E2C1B">
        <w:tc>
          <w:tcPr>
            <w:tcW w:w="1728" w:type="dxa"/>
            <w:tcBorders>
              <w:top w:val="single" w:sz="4" w:space="0" w:color="auto"/>
              <w:left w:val="single" w:sz="4" w:space="0" w:color="auto"/>
              <w:bottom w:val="single" w:sz="4" w:space="0" w:color="auto"/>
              <w:right w:val="single" w:sz="4" w:space="0" w:color="auto"/>
            </w:tcBorders>
            <w:shd w:val="clear" w:color="auto" w:fill="D9D9D9"/>
            <w:hideMark/>
          </w:tcPr>
          <w:p w:rsidR="00503BE1" w:rsidRDefault="00503BE1" w:rsidP="000E2C1B">
            <w:r>
              <w:rPr>
                <w:rFonts w:hint="eastAsia"/>
              </w:rPr>
              <w:t>用例名称</w:t>
            </w:r>
          </w:p>
        </w:tc>
        <w:tc>
          <w:tcPr>
            <w:tcW w:w="6794" w:type="dxa"/>
            <w:tcBorders>
              <w:top w:val="single" w:sz="4" w:space="0" w:color="auto"/>
              <w:left w:val="single" w:sz="4" w:space="0" w:color="auto"/>
              <w:bottom w:val="single" w:sz="4" w:space="0" w:color="auto"/>
              <w:right w:val="single" w:sz="4" w:space="0" w:color="auto"/>
            </w:tcBorders>
          </w:tcPr>
          <w:p w:rsidR="00503BE1" w:rsidRDefault="00503BE1" w:rsidP="000E2C1B">
            <w:r>
              <w:rPr>
                <w:rFonts w:hint="eastAsia"/>
              </w:rPr>
              <w:t>搜索</w:t>
            </w:r>
            <w:r>
              <w:t>附近的人</w:t>
            </w:r>
          </w:p>
        </w:tc>
      </w:tr>
      <w:tr w:rsidR="00503BE1" w:rsidTr="000E2C1B">
        <w:tc>
          <w:tcPr>
            <w:tcW w:w="1728" w:type="dxa"/>
            <w:tcBorders>
              <w:top w:val="single" w:sz="4" w:space="0" w:color="auto"/>
              <w:left w:val="single" w:sz="4" w:space="0" w:color="auto"/>
              <w:bottom w:val="single" w:sz="4" w:space="0" w:color="auto"/>
              <w:right w:val="single" w:sz="4" w:space="0" w:color="auto"/>
            </w:tcBorders>
            <w:shd w:val="clear" w:color="auto" w:fill="D9D9D9"/>
            <w:hideMark/>
          </w:tcPr>
          <w:p w:rsidR="00503BE1" w:rsidRDefault="00503BE1" w:rsidP="000E2C1B">
            <w:r>
              <w:rPr>
                <w:rFonts w:hint="eastAsia"/>
              </w:rPr>
              <w:t>前置条件</w:t>
            </w:r>
          </w:p>
        </w:tc>
        <w:tc>
          <w:tcPr>
            <w:tcW w:w="6794" w:type="dxa"/>
            <w:tcBorders>
              <w:top w:val="single" w:sz="4" w:space="0" w:color="auto"/>
              <w:left w:val="single" w:sz="4" w:space="0" w:color="auto"/>
              <w:bottom w:val="single" w:sz="4" w:space="0" w:color="auto"/>
              <w:right w:val="single" w:sz="4" w:space="0" w:color="auto"/>
            </w:tcBorders>
            <w:hideMark/>
          </w:tcPr>
          <w:p w:rsidR="00503BE1" w:rsidRDefault="00503BE1" w:rsidP="000E2C1B">
            <w:r>
              <w:t xml:space="preserve"> </w:t>
            </w:r>
            <w:r>
              <w:rPr>
                <w:rFonts w:hint="eastAsia"/>
              </w:rPr>
              <w:t>打开软件</w:t>
            </w:r>
          </w:p>
        </w:tc>
      </w:tr>
      <w:tr w:rsidR="00503BE1" w:rsidTr="000E2C1B">
        <w:tc>
          <w:tcPr>
            <w:tcW w:w="1728" w:type="dxa"/>
            <w:tcBorders>
              <w:top w:val="single" w:sz="4" w:space="0" w:color="auto"/>
              <w:left w:val="single" w:sz="4" w:space="0" w:color="auto"/>
              <w:bottom w:val="single" w:sz="4" w:space="0" w:color="auto"/>
              <w:right w:val="single" w:sz="4" w:space="0" w:color="auto"/>
            </w:tcBorders>
            <w:shd w:val="clear" w:color="auto" w:fill="D9D9D9"/>
            <w:hideMark/>
          </w:tcPr>
          <w:p w:rsidR="00503BE1" w:rsidRDefault="00503BE1" w:rsidP="000E2C1B">
            <w:r>
              <w:rPr>
                <w:rFonts w:hint="eastAsia"/>
              </w:rPr>
              <w:t>基本事件流</w:t>
            </w:r>
          </w:p>
        </w:tc>
        <w:tc>
          <w:tcPr>
            <w:tcW w:w="6794" w:type="dxa"/>
            <w:tcBorders>
              <w:top w:val="single" w:sz="4" w:space="0" w:color="auto"/>
              <w:left w:val="single" w:sz="4" w:space="0" w:color="auto"/>
              <w:bottom w:val="single" w:sz="4" w:space="0" w:color="auto"/>
              <w:right w:val="single" w:sz="4" w:space="0" w:color="auto"/>
            </w:tcBorders>
          </w:tcPr>
          <w:p w:rsidR="00503BE1" w:rsidRDefault="00503BE1" w:rsidP="000E2C1B">
            <w:r>
              <w:rPr>
                <w:rFonts w:hint="eastAsia"/>
              </w:rPr>
              <w:t>1.</w:t>
            </w:r>
            <w:r>
              <w:rPr>
                <w:rFonts w:hint="eastAsia"/>
              </w:rPr>
              <w:t>自动</w:t>
            </w:r>
            <w:r>
              <w:t>打开自己的</w:t>
            </w:r>
            <w:r>
              <w:rPr>
                <w:rFonts w:hint="eastAsia"/>
              </w:rPr>
              <w:t>位置分享</w:t>
            </w:r>
          </w:p>
          <w:p w:rsidR="00503BE1" w:rsidRDefault="00503BE1" w:rsidP="000E2C1B">
            <w:r>
              <w:rPr>
                <w:rFonts w:hint="eastAsia"/>
              </w:rPr>
              <w:t>2.</w:t>
            </w:r>
            <w:r>
              <w:rPr>
                <w:rFonts w:hint="eastAsia"/>
              </w:rPr>
              <w:t>地图上</w:t>
            </w:r>
            <w:r>
              <w:t>实时显示分享</w:t>
            </w:r>
            <w:r>
              <w:rPr>
                <w:rFonts w:hint="eastAsia"/>
              </w:rPr>
              <w:t>位置</w:t>
            </w:r>
            <w:r>
              <w:t>的</w:t>
            </w:r>
            <w:r>
              <w:rPr>
                <w:rFonts w:hint="eastAsia"/>
              </w:rPr>
              <w:t>用户</w:t>
            </w:r>
          </w:p>
        </w:tc>
      </w:tr>
      <w:tr w:rsidR="00503BE1" w:rsidTr="000E2C1B">
        <w:tc>
          <w:tcPr>
            <w:tcW w:w="1728" w:type="dxa"/>
            <w:tcBorders>
              <w:top w:val="single" w:sz="4" w:space="0" w:color="auto"/>
              <w:left w:val="single" w:sz="4" w:space="0" w:color="auto"/>
              <w:bottom w:val="single" w:sz="4" w:space="0" w:color="auto"/>
              <w:right w:val="single" w:sz="4" w:space="0" w:color="auto"/>
            </w:tcBorders>
            <w:shd w:val="clear" w:color="auto" w:fill="D9D9D9"/>
            <w:hideMark/>
          </w:tcPr>
          <w:p w:rsidR="00503BE1" w:rsidRDefault="00503BE1" w:rsidP="000E2C1B">
            <w:r>
              <w:rPr>
                <w:rFonts w:hint="eastAsia"/>
              </w:rPr>
              <w:t>备选事件流</w:t>
            </w:r>
          </w:p>
        </w:tc>
        <w:tc>
          <w:tcPr>
            <w:tcW w:w="6794" w:type="dxa"/>
            <w:tcBorders>
              <w:top w:val="single" w:sz="4" w:space="0" w:color="auto"/>
              <w:left w:val="single" w:sz="4" w:space="0" w:color="auto"/>
              <w:bottom w:val="single" w:sz="4" w:space="0" w:color="auto"/>
              <w:right w:val="single" w:sz="4" w:space="0" w:color="auto"/>
            </w:tcBorders>
          </w:tcPr>
          <w:p w:rsidR="00503BE1" w:rsidRDefault="00503BE1" w:rsidP="000E2C1B">
            <w:pPr>
              <w:numPr>
                <w:ilvl w:val="0"/>
                <w:numId w:val="29"/>
              </w:numPr>
              <w:tabs>
                <w:tab w:val="clear" w:pos="360"/>
                <w:tab w:val="num" w:pos="286"/>
              </w:tabs>
              <w:ind w:left="286"/>
            </w:pPr>
          </w:p>
        </w:tc>
      </w:tr>
      <w:tr w:rsidR="00503BE1" w:rsidTr="000E2C1B">
        <w:tc>
          <w:tcPr>
            <w:tcW w:w="1728" w:type="dxa"/>
            <w:tcBorders>
              <w:top w:val="single" w:sz="4" w:space="0" w:color="auto"/>
              <w:left w:val="single" w:sz="4" w:space="0" w:color="auto"/>
              <w:bottom w:val="single" w:sz="4" w:space="0" w:color="auto"/>
              <w:right w:val="single" w:sz="4" w:space="0" w:color="auto"/>
            </w:tcBorders>
            <w:shd w:val="clear" w:color="auto" w:fill="D9D9D9"/>
            <w:hideMark/>
          </w:tcPr>
          <w:p w:rsidR="00503BE1" w:rsidRDefault="00503BE1" w:rsidP="000E2C1B">
            <w:r>
              <w:rPr>
                <w:rFonts w:hint="eastAsia"/>
              </w:rPr>
              <w:t>异常事件流</w:t>
            </w:r>
          </w:p>
        </w:tc>
        <w:tc>
          <w:tcPr>
            <w:tcW w:w="6794" w:type="dxa"/>
            <w:tcBorders>
              <w:top w:val="single" w:sz="4" w:space="0" w:color="auto"/>
              <w:left w:val="single" w:sz="4" w:space="0" w:color="auto"/>
              <w:bottom w:val="single" w:sz="4" w:space="0" w:color="auto"/>
              <w:right w:val="single" w:sz="4" w:space="0" w:color="auto"/>
            </w:tcBorders>
          </w:tcPr>
          <w:p w:rsidR="00503BE1" w:rsidRDefault="00503BE1" w:rsidP="000E2C1B"/>
        </w:tc>
      </w:tr>
      <w:tr w:rsidR="00503BE1" w:rsidTr="000E2C1B">
        <w:tc>
          <w:tcPr>
            <w:tcW w:w="1728" w:type="dxa"/>
            <w:tcBorders>
              <w:top w:val="single" w:sz="4" w:space="0" w:color="auto"/>
              <w:left w:val="single" w:sz="4" w:space="0" w:color="auto"/>
              <w:bottom w:val="single" w:sz="4" w:space="0" w:color="auto"/>
              <w:right w:val="single" w:sz="4" w:space="0" w:color="auto"/>
            </w:tcBorders>
            <w:shd w:val="clear" w:color="auto" w:fill="D9D9D9"/>
            <w:hideMark/>
          </w:tcPr>
          <w:p w:rsidR="00503BE1" w:rsidRDefault="00503BE1" w:rsidP="000E2C1B">
            <w:r>
              <w:rPr>
                <w:rFonts w:hint="eastAsia"/>
              </w:rPr>
              <w:t>后置条件</w:t>
            </w:r>
          </w:p>
          <w:p w:rsidR="00503BE1" w:rsidRDefault="00503BE1" w:rsidP="000E2C1B">
            <w:r>
              <w:t xml:space="preserve"> </w:t>
            </w:r>
          </w:p>
        </w:tc>
        <w:tc>
          <w:tcPr>
            <w:tcW w:w="6794" w:type="dxa"/>
            <w:tcBorders>
              <w:top w:val="single" w:sz="4" w:space="0" w:color="auto"/>
              <w:left w:val="single" w:sz="4" w:space="0" w:color="auto"/>
              <w:bottom w:val="single" w:sz="4" w:space="0" w:color="auto"/>
              <w:right w:val="single" w:sz="4" w:space="0" w:color="auto"/>
            </w:tcBorders>
          </w:tcPr>
          <w:p w:rsidR="00503BE1" w:rsidRDefault="00503BE1" w:rsidP="000E2C1B"/>
        </w:tc>
      </w:tr>
      <w:tr w:rsidR="00503BE1" w:rsidTr="000E2C1B">
        <w:tc>
          <w:tcPr>
            <w:tcW w:w="1728" w:type="dxa"/>
            <w:tcBorders>
              <w:top w:val="single" w:sz="4" w:space="0" w:color="auto"/>
              <w:left w:val="single" w:sz="4" w:space="0" w:color="auto"/>
              <w:bottom w:val="single" w:sz="4" w:space="0" w:color="auto"/>
              <w:right w:val="single" w:sz="4" w:space="0" w:color="auto"/>
            </w:tcBorders>
            <w:shd w:val="clear" w:color="auto" w:fill="D9D9D9"/>
            <w:hideMark/>
          </w:tcPr>
          <w:p w:rsidR="00503BE1" w:rsidRDefault="00503BE1" w:rsidP="000E2C1B">
            <w:r>
              <w:rPr>
                <w:rFonts w:hint="eastAsia"/>
              </w:rPr>
              <w:t>扩展点</w:t>
            </w:r>
          </w:p>
        </w:tc>
        <w:tc>
          <w:tcPr>
            <w:tcW w:w="6794" w:type="dxa"/>
            <w:tcBorders>
              <w:top w:val="single" w:sz="4" w:space="0" w:color="auto"/>
              <w:left w:val="single" w:sz="4" w:space="0" w:color="auto"/>
              <w:bottom w:val="single" w:sz="4" w:space="0" w:color="auto"/>
              <w:right w:val="single" w:sz="4" w:space="0" w:color="auto"/>
            </w:tcBorders>
          </w:tcPr>
          <w:p w:rsidR="00503BE1" w:rsidRDefault="00503BE1" w:rsidP="000E2C1B"/>
        </w:tc>
      </w:tr>
    </w:tbl>
    <w:p w:rsidR="00503BE1" w:rsidRDefault="00503BE1" w:rsidP="00503BE1">
      <w:pPr>
        <w:pStyle w:val="2"/>
        <w:ind w:left="660"/>
      </w:pPr>
      <w:bookmarkStart w:id="37" w:name="_Toc430250455"/>
      <w:r>
        <w:rPr>
          <w:rFonts w:hint="eastAsia"/>
        </w:rPr>
        <w:t>*</w:t>
      </w:r>
      <w:r>
        <w:t>四</w:t>
      </w:r>
      <w:r>
        <w:rPr>
          <w:rFonts w:hint="eastAsia"/>
        </w:rPr>
        <w:t>、</w:t>
      </w:r>
      <w:r>
        <w:t>界面风格</w:t>
      </w:r>
      <w:bookmarkEnd w:id="37"/>
    </w:p>
    <w:p w:rsidR="00503BE1" w:rsidRPr="007A0BA5" w:rsidRDefault="00503BE1" w:rsidP="00503BE1">
      <w:pPr>
        <w:rPr>
          <w:b/>
          <w:sz w:val="40"/>
          <w:szCs w:val="40"/>
        </w:rPr>
      </w:pPr>
      <w:r w:rsidRPr="007A0BA5">
        <w:rPr>
          <w:b/>
          <w:sz w:val="40"/>
          <w:szCs w:val="40"/>
        </w:rPr>
        <w:t>整体风格</w:t>
      </w:r>
      <w:r w:rsidRPr="007A0BA5">
        <w:rPr>
          <w:rFonts w:hint="eastAsia"/>
          <w:b/>
          <w:sz w:val="40"/>
          <w:szCs w:val="40"/>
        </w:rPr>
        <w:t>：</w:t>
      </w:r>
    </w:p>
    <w:p w:rsidR="00503BE1" w:rsidRPr="00177662" w:rsidRDefault="00503BE1" w:rsidP="00503BE1">
      <w:pPr>
        <w:rPr>
          <w:sz w:val="36"/>
          <w:szCs w:val="36"/>
        </w:rPr>
      </w:pPr>
      <w:r w:rsidRPr="007A0BA5">
        <w:rPr>
          <w:sz w:val="36"/>
          <w:szCs w:val="36"/>
        </w:rPr>
        <w:t>简洁大方</w:t>
      </w:r>
      <w:r w:rsidRPr="007A0BA5">
        <w:rPr>
          <w:rFonts w:hint="eastAsia"/>
          <w:sz w:val="36"/>
          <w:szCs w:val="36"/>
        </w:rPr>
        <w:t>，成熟优雅</w:t>
      </w:r>
    </w:p>
    <w:p w:rsidR="00503BE1" w:rsidRPr="00502DCC" w:rsidRDefault="00503BE1" w:rsidP="00503BE1">
      <w:pPr>
        <w:pStyle w:val="2"/>
      </w:pPr>
      <w:bookmarkStart w:id="38" w:name="_Toc430250456"/>
      <w:r>
        <w:rPr>
          <w:rFonts w:hint="eastAsia"/>
        </w:rPr>
        <w:lastRenderedPageBreak/>
        <w:t>1</w:t>
      </w:r>
      <w:r>
        <w:rPr>
          <w:rFonts w:hint="eastAsia"/>
        </w:rPr>
        <w:t>、</w:t>
      </w:r>
      <w:r>
        <w:t>登录界面</w:t>
      </w:r>
      <w:r>
        <w:rPr>
          <w:rFonts w:hint="eastAsia"/>
        </w:rPr>
        <w:t>:</w:t>
      </w:r>
      <w:bookmarkEnd w:id="38"/>
    </w:p>
    <w:p w:rsidR="00503BE1" w:rsidRDefault="00503BE1" w:rsidP="00503BE1">
      <w:pPr>
        <w:pStyle w:val="ae"/>
        <w:ind w:left="660" w:firstLineChars="0" w:firstLine="0"/>
      </w:pPr>
      <w:r>
        <w:rPr>
          <w:noProof/>
        </w:rPr>
        <w:drawing>
          <wp:inline distT="0" distB="0" distL="0" distR="0" wp14:anchorId="429E0274" wp14:editId="42D0F515">
            <wp:extent cx="2961905" cy="48857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登录界面.png"/>
                    <pic:cNvPicPr/>
                  </pic:nvPicPr>
                  <pic:blipFill>
                    <a:blip r:embed="rId11">
                      <a:extLst>
                        <a:ext uri="{28A0092B-C50C-407E-A947-70E740481C1C}">
                          <a14:useLocalDpi xmlns:a14="http://schemas.microsoft.com/office/drawing/2010/main" val="0"/>
                        </a:ext>
                      </a:extLst>
                    </a:blip>
                    <a:stretch>
                      <a:fillRect/>
                    </a:stretch>
                  </pic:blipFill>
                  <pic:spPr>
                    <a:xfrm>
                      <a:off x="0" y="0"/>
                      <a:ext cx="2961905" cy="4885714"/>
                    </a:xfrm>
                    <a:prstGeom prst="rect">
                      <a:avLst/>
                    </a:prstGeom>
                  </pic:spPr>
                </pic:pic>
              </a:graphicData>
            </a:graphic>
          </wp:inline>
        </w:drawing>
      </w:r>
    </w:p>
    <w:p w:rsidR="00503BE1" w:rsidRDefault="00503BE1" w:rsidP="00503BE1">
      <w:pPr>
        <w:pStyle w:val="ae"/>
        <w:ind w:left="660" w:firstLineChars="0" w:firstLine="0"/>
      </w:pPr>
    </w:p>
    <w:p w:rsidR="00503BE1" w:rsidRDefault="00503BE1" w:rsidP="00503BE1">
      <w:pPr>
        <w:pStyle w:val="ae"/>
        <w:ind w:left="660" w:firstLineChars="0" w:firstLine="0"/>
      </w:pPr>
    </w:p>
    <w:p w:rsidR="00503BE1" w:rsidRPr="00502DCC" w:rsidRDefault="00503BE1" w:rsidP="00503BE1">
      <w:pPr>
        <w:pStyle w:val="2"/>
      </w:pPr>
      <w:bookmarkStart w:id="39" w:name="_Toc430250457"/>
      <w:r>
        <w:rPr>
          <w:rFonts w:hint="eastAsia"/>
        </w:rPr>
        <w:lastRenderedPageBreak/>
        <w:t>2</w:t>
      </w:r>
      <w:r>
        <w:rPr>
          <w:rFonts w:hint="eastAsia"/>
        </w:rPr>
        <w:t>、</w:t>
      </w:r>
      <w:r>
        <w:t>注册界面</w:t>
      </w:r>
      <w:r>
        <w:rPr>
          <w:rFonts w:hint="eastAsia"/>
        </w:rPr>
        <w:t>:</w:t>
      </w:r>
      <w:bookmarkEnd w:id="39"/>
    </w:p>
    <w:p w:rsidR="00503BE1" w:rsidRPr="00502DCC" w:rsidRDefault="00503BE1" w:rsidP="00503BE1">
      <w:pPr>
        <w:pStyle w:val="ae"/>
        <w:ind w:left="660" w:firstLineChars="0" w:firstLine="0"/>
      </w:pPr>
      <w:r>
        <w:rPr>
          <w:noProof/>
        </w:rPr>
        <w:drawing>
          <wp:inline distT="0" distB="0" distL="0" distR="0" wp14:anchorId="0484FBE8" wp14:editId="7CC0B4EA">
            <wp:extent cx="2923809" cy="49142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注册界面.png"/>
                    <pic:cNvPicPr/>
                  </pic:nvPicPr>
                  <pic:blipFill>
                    <a:blip r:embed="rId12">
                      <a:extLst>
                        <a:ext uri="{28A0092B-C50C-407E-A947-70E740481C1C}">
                          <a14:useLocalDpi xmlns:a14="http://schemas.microsoft.com/office/drawing/2010/main" val="0"/>
                        </a:ext>
                      </a:extLst>
                    </a:blip>
                    <a:stretch>
                      <a:fillRect/>
                    </a:stretch>
                  </pic:blipFill>
                  <pic:spPr>
                    <a:xfrm>
                      <a:off x="0" y="0"/>
                      <a:ext cx="2923809" cy="4914286"/>
                    </a:xfrm>
                    <a:prstGeom prst="rect">
                      <a:avLst/>
                    </a:prstGeom>
                  </pic:spPr>
                </pic:pic>
              </a:graphicData>
            </a:graphic>
          </wp:inline>
        </w:drawing>
      </w:r>
    </w:p>
    <w:p w:rsidR="00503BE1" w:rsidRPr="00502DCC" w:rsidRDefault="00503BE1" w:rsidP="00503BE1"/>
    <w:p w:rsidR="00503BE1" w:rsidRDefault="00503BE1" w:rsidP="00503BE1">
      <w:pPr>
        <w:pStyle w:val="2"/>
      </w:pPr>
      <w:bookmarkStart w:id="40" w:name="_Toc430250458"/>
      <w:bookmarkStart w:id="41" w:name="_Toc304476748"/>
      <w:r>
        <w:rPr>
          <w:rFonts w:hint="eastAsia"/>
        </w:rPr>
        <w:lastRenderedPageBreak/>
        <w:t>3</w:t>
      </w:r>
      <w:r>
        <w:rPr>
          <w:rFonts w:hint="eastAsia"/>
        </w:rPr>
        <w:t>、个人信息设置界面：</w:t>
      </w:r>
      <w:bookmarkEnd w:id="40"/>
    </w:p>
    <w:p w:rsidR="00503BE1" w:rsidRDefault="00503BE1" w:rsidP="00503BE1">
      <w:pPr>
        <w:ind w:firstLine="420"/>
      </w:pPr>
      <w:r>
        <w:rPr>
          <w:rFonts w:hint="eastAsia"/>
          <w:noProof/>
        </w:rPr>
        <w:drawing>
          <wp:inline distT="0" distB="0" distL="0" distR="0" wp14:anchorId="23D9EAAA" wp14:editId="7A0C4542">
            <wp:extent cx="3714750" cy="59150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个人信息设置.jpg"/>
                    <pic:cNvPicPr/>
                  </pic:nvPicPr>
                  <pic:blipFill>
                    <a:blip r:embed="rId13">
                      <a:extLst>
                        <a:ext uri="{28A0092B-C50C-407E-A947-70E740481C1C}">
                          <a14:useLocalDpi xmlns:a14="http://schemas.microsoft.com/office/drawing/2010/main" val="0"/>
                        </a:ext>
                      </a:extLst>
                    </a:blip>
                    <a:stretch>
                      <a:fillRect/>
                    </a:stretch>
                  </pic:blipFill>
                  <pic:spPr>
                    <a:xfrm>
                      <a:off x="0" y="0"/>
                      <a:ext cx="3714750" cy="5915025"/>
                    </a:xfrm>
                    <a:prstGeom prst="rect">
                      <a:avLst/>
                    </a:prstGeom>
                  </pic:spPr>
                </pic:pic>
              </a:graphicData>
            </a:graphic>
          </wp:inline>
        </w:drawing>
      </w:r>
    </w:p>
    <w:p w:rsidR="00503BE1" w:rsidRDefault="00503BE1" w:rsidP="00503BE1">
      <w:pPr>
        <w:ind w:firstLine="420"/>
      </w:pPr>
    </w:p>
    <w:p w:rsidR="00503BE1" w:rsidRDefault="00503BE1" w:rsidP="00503BE1">
      <w:pPr>
        <w:pStyle w:val="2"/>
      </w:pPr>
      <w:bookmarkStart w:id="42" w:name="_Toc430250459"/>
      <w:r>
        <w:rPr>
          <w:rFonts w:hint="eastAsia"/>
        </w:rPr>
        <w:lastRenderedPageBreak/>
        <w:t>4</w:t>
      </w:r>
      <w:r>
        <w:rPr>
          <w:rFonts w:hint="eastAsia"/>
        </w:rPr>
        <w:t>、</w:t>
      </w:r>
      <w:r>
        <w:t>地图界面</w:t>
      </w:r>
      <w:r>
        <w:rPr>
          <w:rFonts w:hint="eastAsia"/>
        </w:rPr>
        <w:t>（主要界面一览）</w:t>
      </w:r>
      <w:bookmarkEnd w:id="42"/>
    </w:p>
    <w:p w:rsidR="00503BE1" w:rsidRDefault="00503BE1" w:rsidP="00503BE1">
      <w:r>
        <w:rPr>
          <w:rFonts w:hint="eastAsia"/>
          <w:noProof/>
        </w:rPr>
        <w:drawing>
          <wp:inline distT="0" distB="0" distL="0" distR="0" wp14:anchorId="43C9FC72" wp14:editId="36E68AD7">
            <wp:extent cx="3714750" cy="5953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地图纵览.jpg"/>
                    <pic:cNvPicPr/>
                  </pic:nvPicPr>
                  <pic:blipFill>
                    <a:blip r:embed="rId14">
                      <a:extLst>
                        <a:ext uri="{28A0092B-C50C-407E-A947-70E740481C1C}">
                          <a14:useLocalDpi xmlns:a14="http://schemas.microsoft.com/office/drawing/2010/main" val="0"/>
                        </a:ext>
                      </a:extLst>
                    </a:blip>
                    <a:stretch>
                      <a:fillRect/>
                    </a:stretch>
                  </pic:blipFill>
                  <pic:spPr>
                    <a:xfrm>
                      <a:off x="0" y="0"/>
                      <a:ext cx="3714750" cy="5953125"/>
                    </a:xfrm>
                    <a:prstGeom prst="rect">
                      <a:avLst/>
                    </a:prstGeom>
                  </pic:spPr>
                </pic:pic>
              </a:graphicData>
            </a:graphic>
          </wp:inline>
        </w:drawing>
      </w:r>
    </w:p>
    <w:p w:rsidR="00503BE1" w:rsidRDefault="00503BE1" w:rsidP="00503BE1">
      <w:r>
        <w:rPr>
          <w:rFonts w:hint="eastAsia"/>
          <w:noProof/>
        </w:rPr>
        <w:lastRenderedPageBreak/>
        <w:drawing>
          <wp:inline distT="0" distB="0" distL="0" distR="0" wp14:anchorId="45692363" wp14:editId="6D7F592A">
            <wp:extent cx="3705225" cy="5953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取消自身位置共享（隐身.jpg"/>
                    <pic:cNvPicPr/>
                  </pic:nvPicPr>
                  <pic:blipFill>
                    <a:blip r:embed="rId15">
                      <a:extLst>
                        <a:ext uri="{28A0092B-C50C-407E-A947-70E740481C1C}">
                          <a14:useLocalDpi xmlns:a14="http://schemas.microsoft.com/office/drawing/2010/main" val="0"/>
                        </a:ext>
                      </a:extLst>
                    </a:blip>
                    <a:stretch>
                      <a:fillRect/>
                    </a:stretch>
                  </pic:blipFill>
                  <pic:spPr>
                    <a:xfrm>
                      <a:off x="0" y="0"/>
                      <a:ext cx="3705225" cy="5953125"/>
                    </a:xfrm>
                    <a:prstGeom prst="rect">
                      <a:avLst/>
                    </a:prstGeom>
                  </pic:spPr>
                </pic:pic>
              </a:graphicData>
            </a:graphic>
          </wp:inline>
        </w:drawing>
      </w:r>
      <w:r>
        <w:rPr>
          <w:rFonts w:hint="eastAsia"/>
          <w:noProof/>
        </w:rPr>
        <w:lastRenderedPageBreak/>
        <w:drawing>
          <wp:inline distT="0" distB="0" distL="0" distR="0" wp14:anchorId="498C960B" wp14:editId="31651284">
            <wp:extent cx="3714750" cy="6000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显示自己的位置.jpg"/>
                    <pic:cNvPicPr/>
                  </pic:nvPicPr>
                  <pic:blipFill>
                    <a:blip r:embed="rId16">
                      <a:extLst>
                        <a:ext uri="{28A0092B-C50C-407E-A947-70E740481C1C}">
                          <a14:useLocalDpi xmlns:a14="http://schemas.microsoft.com/office/drawing/2010/main" val="0"/>
                        </a:ext>
                      </a:extLst>
                    </a:blip>
                    <a:stretch>
                      <a:fillRect/>
                    </a:stretch>
                  </pic:blipFill>
                  <pic:spPr>
                    <a:xfrm>
                      <a:off x="0" y="0"/>
                      <a:ext cx="3714750" cy="6000750"/>
                    </a:xfrm>
                    <a:prstGeom prst="rect">
                      <a:avLst/>
                    </a:prstGeom>
                  </pic:spPr>
                </pic:pic>
              </a:graphicData>
            </a:graphic>
          </wp:inline>
        </w:drawing>
      </w:r>
      <w:r>
        <w:rPr>
          <w:rFonts w:hint="eastAsia"/>
          <w:noProof/>
        </w:rPr>
        <w:lastRenderedPageBreak/>
        <w:drawing>
          <wp:inline distT="0" distB="0" distL="0" distR="0" wp14:anchorId="0D8428B9" wp14:editId="221B01B9">
            <wp:extent cx="3743325" cy="6000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相同爱好者出现区域-探索之旅.jpg"/>
                    <pic:cNvPicPr/>
                  </pic:nvPicPr>
                  <pic:blipFill>
                    <a:blip r:embed="rId17">
                      <a:extLst>
                        <a:ext uri="{28A0092B-C50C-407E-A947-70E740481C1C}">
                          <a14:useLocalDpi xmlns:a14="http://schemas.microsoft.com/office/drawing/2010/main" val="0"/>
                        </a:ext>
                      </a:extLst>
                    </a:blip>
                    <a:stretch>
                      <a:fillRect/>
                    </a:stretch>
                  </pic:blipFill>
                  <pic:spPr>
                    <a:xfrm>
                      <a:off x="0" y="0"/>
                      <a:ext cx="3743325" cy="6000750"/>
                    </a:xfrm>
                    <a:prstGeom prst="rect">
                      <a:avLst/>
                    </a:prstGeom>
                  </pic:spPr>
                </pic:pic>
              </a:graphicData>
            </a:graphic>
          </wp:inline>
        </w:drawing>
      </w:r>
    </w:p>
    <w:p w:rsidR="00503BE1" w:rsidRPr="00177662" w:rsidRDefault="00503BE1" w:rsidP="00503BE1"/>
    <w:p w:rsidR="00503BE1" w:rsidRPr="00022852" w:rsidRDefault="00503BE1" w:rsidP="00503BE1">
      <w:pPr>
        <w:pStyle w:val="ab"/>
        <w:jc w:val="center"/>
        <w:rPr>
          <w:rFonts w:ascii="宋体" w:eastAsia="宋体" w:hAnsi="宋体" w:cs="Arial"/>
          <w:color w:val="auto"/>
        </w:rPr>
      </w:pPr>
      <w:bookmarkStart w:id="43" w:name="_Toc325979558"/>
      <w:bookmarkStart w:id="44" w:name="_Toc430250460"/>
      <w:r>
        <w:rPr>
          <w:rFonts w:ascii="宋体" w:eastAsia="宋体" w:hAnsi="宋体" w:cs="Arial" w:hint="eastAsia"/>
          <w:color w:val="auto"/>
        </w:rPr>
        <w:t>*</w:t>
      </w:r>
      <w:r w:rsidRPr="00022852">
        <w:rPr>
          <w:rFonts w:ascii="宋体" w:eastAsia="宋体" w:hAnsi="宋体" w:cs="Arial" w:hint="eastAsia"/>
          <w:color w:val="auto"/>
        </w:rPr>
        <w:t>第四</w:t>
      </w:r>
      <w:r>
        <w:rPr>
          <w:rFonts w:ascii="宋体" w:eastAsia="宋体" w:hAnsi="宋体" w:cs="Arial" w:hint="eastAsia"/>
          <w:color w:val="auto"/>
        </w:rPr>
        <w:t>部分</w:t>
      </w:r>
      <w:r w:rsidRPr="00022852">
        <w:rPr>
          <w:rFonts w:ascii="宋体" w:eastAsia="宋体" w:hAnsi="宋体" w:cs="Arial" w:hint="eastAsia"/>
          <w:color w:val="auto"/>
        </w:rPr>
        <w:t xml:space="preserve"> 需求初始分析</w:t>
      </w:r>
      <w:bookmarkEnd w:id="41"/>
      <w:bookmarkEnd w:id="43"/>
      <w:bookmarkEnd w:id="44"/>
    </w:p>
    <w:p w:rsidR="00503BE1" w:rsidRDefault="00503BE1" w:rsidP="00503BE1">
      <w:pPr>
        <w:pStyle w:val="3"/>
      </w:pPr>
      <w:bookmarkStart w:id="45" w:name="_Toc304476749"/>
      <w:bookmarkStart w:id="46" w:name="_Toc325979559"/>
      <w:bookmarkStart w:id="47" w:name="_Toc430250461"/>
      <w:r>
        <w:rPr>
          <w:rFonts w:hint="eastAsia"/>
        </w:rPr>
        <w:lastRenderedPageBreak/>
        <w:t>一、系统业务</w:t>
      </w:r>
      <w:bookmarkEnd w:id="45"/>
      <w:bookmarkEnd w:id="46"/>
      <w:r>
        <w:rPr>
          <w:rFonts w:hint="eastAsia"/>
        </w:rPr>
        <w:t>整体结构分析</w:t>
      </w:r>
      <w:bookmarkEnd w:id="47"/>
    </w:p>
    <w:p w:rsidR="00503BE1" w:rsidRDefault="00503BE1" w:rsidP="00503BE1">
      <w:pPr>
        <w:widowControl/>
        <w:jc w:val="left"/>
        <w:rPr>
          <w:b/>
          <w:bCs/>
          <w:kern w:val="44"/>
          <w:sz w:val="48"/>
          <w:szCs w:val="44"/>
        </w:rPr>
      </w:pPr>
      <w:r>
        <w:rPr>
          <w:noProof/>
        </w:rPr>
        <w:drawing>
          <wp:inline distT="0" distB="0" distL="0" distR="0" wp14:anchorId="312F24D2" wp14:editId="78A46B5F">
            <wp:extent cx="6846693" cy="415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整体结构分析.png"/>
                    <pic:cNvPicPr/>
                  </pic:nvPicPr>
                  <pic:blipFill>
                    <a:blip r:embed="rId18">
                      <a:extLst>
                        <a:ext uri="{28A0092B-C50C-407E-A947-70E740481C1C}">
                          <a14:useLocalDpi xmlns:a14="http://schemas.microsoft.com/office/drawing/2010/main" val="0"/>
                        </a:ext>
                      </a:extLst>
                    </a:blip>
                    <a:stretch>
                      <a:fillRect/>
                    </a:stretch>
                  </pic:blipFill>
                  <pic:spPr>
                    <a:xfrm>
                      <a:off x="0" y="0"/>
                      <a:ext cx="6863592" cy="4163150"/>
                    </a:xfrm>
                    <a:prstGeom prst="rect">
                      <a:avLst/>
                    </a:prstGeom>
                  </pic:spPr>
                </pic:pic>
              </a:graphicData>
            </a:graphic>
          </wp:inline>
        </w:drawing>
      </w:r>
      <w:r>
        <w:br w:type="page"/>
      </w:r>
    </w:p>
    <w:p w:rsidR="00503BE1" w:rsidRDefault="00503BE1" w:rsidP="00503BE1">
      <w:pPr>
        <w:widowControl/>
        <w:jc w:val="left"/>
        <w:rPr>
          <w:b/>
          <w:bCs/>
          <w:kern w:val="44"/>
          <w:sz w:val="48"/>
          <w:szCs w:val="44"/>
        </w:rPr>
      </w:pPr>
    </w:p>
    <w:p w:rsidR="00503BE1" w:rsidRPr="00AC16C5" w:rsidRDefault="00503BE1" w:rsidP="00503BE1">
      <w:pPr>
        <w:pStyle w:val="ab"/>
        <w:jc w:val="center"/>
        <w:rPr>
          <w:rFonts w:ascii="宋体" w:eastAsia="宋体" w:hAnsi="宋体" w:cs="Arial"/>
          <w:color w:val="auto"/>
        </w:rPr>
      </w:pPr>
      <w:bookmarkStart w:id="48" w:name="_Toc304476761"/>
      <w:bookmarkStart w:id="49" w:name="_Toc325979562"/>
      <w:bookmarkStart w:id="50" w:name="_Toc430250462"/>
      <w:r w:rsidRPr="00AC16C5">
        <w:rPr>
          <w:rFonts w:ascii="宋体" w:eastAsia="宋体" w:hAnsi="宋体" w:cs="Arial" w:hint="eastAsia"/>
          <w:color w:val="auto"/>
        </w:rPr>
        <w:t>第五</w:t>
      </w:r>
      <w:r>
        <w:rPr>
          <w:rFonts w:ascii="宋体" w:eastAsia="宋体" w:hAnsi="宋体" w:cs="Arial" w:hint="eastAsia"/>
          <w:color w:val="auto"/>
        </w:rPr>
        <w:t>部分</w:t>
      </w:r>
      <w:r w:rsidRPr="00AC16C5">
        <w:rPr>
          <w:rFonts w:ascii="宋体" w:eastAsia="宋体" w:hAnsi="宋体" w:cs="Arial" w:hint="eastAsia"/>
          <w:color w:val="auto"/>
        </w:rPr>
        <w:t xml:space="preserve"> 验收标准</w:t>
      </w:r>
      <w:bookmarkEnd w:id="48"/>
      <w:bookmarkEnd w:id="49"/>
      <w:bookmarkEnd w:id="50"/>
    </w:p>
    <w:p w:rsidR="00503BE1" w:rsidRDefault="00503BE1" w:rsidP="00503BE1">
      <w:pPr>
        <w:pStyle w:val="3"/>
      </w:pPr>
      <w:bookmarkStart w:id="51" w:name="_Toc304476762"/>
      <w:bookmarkStart w:id="52" w:name="_Toc325979563"/>
      <w:bookmarkStart w:id="53" w:name="_Toc430250463"/>
      <w:r>
        <w:rPr>
          <w:rFonts w:hint="eastAsia"/>
        </w:rPr>
        <w:t>一、功能范围定义</w:t>
      </w:r>
      <w:bookmarkEnd w:id="51"/>
      <w:bookmarkEnd w:id="52"/>
      <w:bookmarkEnd w:id="53"/>
    </w:p>
    <w:tbl>
      <w:tblPr>
        <w:tblW w:w="0" w:type="auto"/>
        <w:tblInd w:w="93" w:type="dxa"/>
        <w:tblLook w:val="04A0" w:firstRow="1" w:lastRow="0" w:firstColumn="1" w:lastColumn="0" w:noHBand="0" w:noVBand="1"/>
      </w:tblPr>
      <w:tblGrid>
        <w:gridCol w:w="429"/>
        <w:gridCol w:w="424"/>
        <w:gridCol w:w="816"/>
        <w:gridCol w:w="1216"/>
        <w:gridCol w:w="941"/>
        <w:gridCol w:w="2992"/>
        <w:gridCol w:w="875"/>
        <w:gridCol w:w="736"/>
      </w:tblGrid>
      <w:tr w:rsidR="00503BE1" w:rsidRPr="00A26F5C" w:rsidTr="000E2C1B">
        <w:trPr>
          <w:trHeight w:val="270"/>
        </w:trPr>
        <w:tc>
          <w:tcPr>
            <w:tcW w:w="429" w:type="dxa"/>
            <w:tcBorders>
              <w:top w:val="single" w:sz="4" w:space="0" w:color="auto"/>
              <w:left w:val="single" w:sz="4" w:space="0" w:color="auto"/>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18"/>
                <w:szCs w:val="18"/>
              </w:rPr>
            </w:pPr>
            <w:r w:rsidRPr="00A26F5C">
              <w:rPr>
                <w:rFonts w:ascii="宋体" w:hAnsi="宋体" w:cs="宋体" w:hint="eastAsia"/>
                <w:color w:val="000000"/>
                <w:kern w:val="0"/>
                <w:sz w:val="18"/>
                <w:szCs w:val="18"/>
              </w:rPr>
              <w:t>#</w:t>
            </w:r>
          </w:p>
        </w:tc>
        <w:tc>
          <w:tcPr>
            <w:tcW w:w="424"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产品</w:t>
            </w:r>
          </w:p>
        </w:tc>
        <w:tc>
          <w:tcPr>
            <w:tcW w:w="816"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单元</w:t>
            </w:r>
          </w:p>
        </w:tc>
        <w:tc>
          <w:tcPr>
            <w:tcW w:w="1216"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模块</w:t>
            </w:r>
          </w:p>
        </w:tc>
        <w:tc>
          <w:tcPr>
            <w:tcW w:w="941"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组件</w:t>
            </w:r>
          </w:p>
        </w:tc>
        <w:tc>
          <w:tcPr>
            <w:tcW w:w="2992"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规格/型号</w:t>
            </w:r>
          </w:p>
        </w:tc>
        <w:tc>
          <w:tcPr>
            <w:tcW w:w="875"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责任人</w:t>
            </w:r>
          </w:p>
        </w:tc>
        <w:tc>
          <w:tcPr>
            <w:tcW w:w="736"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确认</w:t>
            </w:r>
          </w:p>
        </w:tc>
      </w:tr>
      <w:tr w:rsidR="00503BE1" w:rsidRPr="00A26F5C" w:rsidTr="000E2C1B">
        <w:trPr>
          <w:trHeight w:val="72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1</w:t>
            </w:r>
          </w:p>
        </w:tc>
        <w:tc>
          <w:tcPr>
            <w:tcW w:w="424" w:type="dxa"/>
            <w:vMerge w:val="restart"/>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Pr>
                <w:rFonts w:ascii="宋体" w:hAnsi="宋体" w:cs="宋体" w:hint="eastAsia"/>
                <w:color w:val="000000"/>
                <w:kern w:val="0"/>
                <w:sz w:val="20"/>
                <w:szCs w:val="20"/>
              </w:rPr>
              <w:t>很高兴</w:t>
            </w:r>
            <w:r>
              <w:rPr>
                <w:rFonts w:ascii="宋体" w:hAnsi="宋体" w:cs="宋体"/>
                <w:color w:val="000000"/>
                <w:kern w:val="0"/>
                <w:sz w:val="20"/>
                <w:szCs w:val="20"/>
              </w:rPr>
              <w:t>遇见你</w:t>
            </w:r>
          </w:p>
        </w:tc>
        <w:tc>
          <w:tcPr>
            <w:tcW w:w="816" w:type="dxa"/>
            <w:vMerge w:val="restart"/>
            <w:tcBorders>
              <w:top w:val="single" w:sz="4" w:space="0" w:color="auto"/>
              <w:left w:val="single" w:sz="4" w:space="0" w:color="auto"/>
              <w:right w:val="single" w:sz="4" w:space="0" w:color="auto"/>
            </w:tcBorders>
            <w:shd w:val="clear" w:color="auto" w:fill="auto"/>
            <w:vAlign w:val="center"/>
            <w:hideMark/>
          </w:tcPr>
          <w:p w:rsidR="00503BE1" w:rsidRPr="00A26F5C"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移动端</w:t>
            </w:r>
          </w:p>
        </w:tc>
        <w:tc>
          <w:tcPr>
            <w:tcW w:w="12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用户登录模块</w:t>
            </w: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用户登录模块</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对用户名和密码进行判断</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2</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vMerge/>
            <w:tcBorders>
              <w:top w:val="single" w:sz="4" w:space="0" w:color="auto"/>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链接密码</w:t>
            </w:r>
            <w:r>
              <w:rPr>
                <w:rFonts w:ascii="宋体" w:hAnsi="宋体" w:cs="宋体"/>
                <w:color w:val="000000"/>
                <w:kern w:val="0"/>
                <w:sz w:val="20"/>
                <w:szCs w:val="20"/>
              </w:rPr>
              <w:t>找回</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若用户</w:t>
            </w:r>
            <w:r>
              <w:rPr>
                <w:rFonts w:ascii="宋体" w:hAnsi="宋体" w:cs="宋体"/>
                <w:color w:val="000000"/>
                <w:kern w:val="0"/>
                <w:sz w:val="20"/>
                <w:szCs w:val="20"/>
              </w:rPr>
              <w:t>三次密码错误，转到密码找回页面</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3</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vMerge w:val="restart"/>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Pr>
                <w:rFonts w:ascii="宋体" w:hAnsi="宋体" w:cs="宋体" w:hint="eastAsia"/>
                <w:color w:val="000000"/>
                <w:kern w:val="0"/>
                <w:sz w:val="20"/>
                <w:szCs w:val="20"/>
              </w:rPr>
              <w:t>用户</w:t>
            </w:r>
            <w:r>
              <w:rPr>
                <w:rFonts w:ascii="宋体" w:hAnsi="宋体" w:cs="宋体"/>
                <w:color w:val="000000"/>
                <w:kern w:val="0"/>
                <w:sz w:val="20"/>
                <w:szCs w:val="20"/>
              </w:rPr>
              <w:t>注册模块</w:t>
            </w: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确认用户名</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查看</w:t>
            </w:r>
            <w:r>
              <w:rPr>
                <w:rFonts w:ascii="宋体" w:hAnsi="宋体" w:cs="宋体"/>
                <w:color w:val="000000"/>
                <w:kern w:val="0"/>
                <w:sz w:val="20"/>
                <w:szCs w:val="20"/>
              </w:rPr>
              <w:t>数据库没有重复，显示用户名可用</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4</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jc w:val="center"/>
              <w:rPr>
                <w:rFonts w:ascii="宋体" w:hAnsi="宋体" w:cs="宋体"/>
                <w:color w:val="000000"/>
                <w:kern w:val="0"/>
                <w:sz w:val="20"/>
                <w:szCs w:val="20"/>
              </w:rPr>
            </w:pP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确认密码</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确认</w:t>
            </w:r>
            <w:r>
              <w:rPr>
                <w:rFonts w:ascii="宋体" w:hAnsi="宋体" w:cs="宋体"/>
                <w:color w:val="000000"/>
                <w:kern w:val="0"/>
                <w:sz w:val="20"/>
                <w:szCs w:val="20"/>
              </w:rPr>
              <w:t>用户两次密码输入一致，</w:t>
            </w:r>
            <w:r>
              <w:rPr>
                <w:rFonts w:ascii="宋体" w:hAnsi="宋体" w:cs="宋体" w:hint="eastAsia"/>
                <w:color w:val="000000"/>
                <w:kern w:val="0"/>
                <w:sz w:val="20"/>
                <w:szCs w:val="20"/>
              </w:rPr>
              <w:t>否则</w:t>
            </w:r>
            <w:r>
              <w:rPr>
                <w:rFonts w:ascii="宋体" w:hAnsi="宋体" w:cs="宋体"/>
                <w:color w:val="000000"/>
                <w:kern w:val="0"/>
                <w:sz w:val="20"/>
                <w:szCs w:val="20"/>
              </w:rPr>
              <w:t>重新输入</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5</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vMerge/>
            <w:tcBorders>
              <w:top w:val="single" w:sz="4" w:space="0" w:color="auto"/>
              <w:left w:val="single" w:sz="4" w:space="0" w:color="auto"/>
              <w:bottom w:val="single" w:sz="4" w:space="0" w:color="auto"/>
              <w:right w:val="single" w:sz="4" w:space="0" w:color="auto"/>
            </w:tcBorders>
            <w:vAlign w:val="center"/>
            <w:hideMark/>
          </w:tcPr>
          <w:p w:rsidR="00503BE1" w:rsidRPr="00A26F5C" w:rsidRDefault="00503BE1" w:rsidP="000E2C1B">
            <w:pPr>
              <w:jc w:val="center"/>
              <w:rPr>
                <w:rFonts w:ascii="宋体" w:hAnsi="宋体" w:cs="宋体"/>
                <w:color w:val="000000"/>
                <w:kern w:val="0"/>
                <w:sz w:val="20"/>
                <w:szCs w:val="20"/>
              </w:rPr>
            </w:pP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用户验证</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发送</w:t>
            </w:r>
            <w:r>
              <w:rPr>
                <w:rFonts w:ascii="宋体" w:hAnsi="宋体" w:cs="宋体"/>
                <w:color w:val="000000"/>
                <w:kern w:val="0"/>
                <w:sz w:val="20"/>
                <w:szCs w:val="20"/>
              </w:rPr>
              <w:t>验证码到注册邮箱</w:t>
            </w:r>
            <w:r>
              <w:rPr>
                <w:rFonts w:ascii="宋体" w:hAnsi="宋体" w:cs="宋体" w:hint="eastAsia"/>
                <w:color w:val="000000"/>
                <w:kern w:val="0"/>
                <w:sz w:val="20"/>
                <w:szCs w:val="20"/>
              </w:rPr>
              <w:t>，</w:t>
            </w:r>
            <w:r>
              <w:rPr>
                <w:rFonts w:ascii="宋体" w:hAnsi="宋体" w:cs="宋体"/>
                <w:color w:val="000000"/>
                <w:kern w:val="0"/>
                <w:sz w:val="20"/>
                <w:szCs w:val="20"/>
              </w:rPr>
              <w:t>无误后则注册成功</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color w:val="000000"/>
                <w:kern w:val="0"/>
                <w:sz w:val="18"/>
                <w:szCs w:val="18"/>
              </w:rPr>
              <w:t>6</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密码修改</w:t>
            </w:r>
            <w:r>
              <w:rPr>
                <w:rFonts w:ascii="宋体" w:hAnsi="宋体" w:cs="宋体"/>
                <w:color w:val="000000"/>
                <w:kern w:val="0"/>
                <w:sz w:val="20"/>
                <w:szCs w:val="20"/>
              </w:rPr>
              <w:t>模块</w:t>
            </w: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修改</w:t>
            </w:r>
            <w:r>
              <w:rPr>
                <w:rFonts w:ascii="宋体" w:hAnsi="宋体" w:cs="宋体"/>
                <w:color w:val="000000"/>
                <w:kern w:val="0"/>
                <w:sz w:val="20"/>
                <w:szCs w:val="20"/>
              </w:rPr>
              <w:t>密码</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输入</w:t>
            </w:r>
            <w:r>
              <w:rPr>
                <w:rFonts w:ascii="宋体" w:hAnsi="宋体" w:cs="宋体"/>
                <w:color w:val="000000"/>
                <w:kern w:val="0"/>
                <w:sz w:val="20"/>
                <w:szCs w:val="20"/>
              </w:rPr>
              <w:t>原密码</w:t>
            </w:r>
            <w:r>
              <w:rPr>
                <w:rFonts w:ascii="宋体" w:hAnsi="宋体" w:cs="宋体" w:hint="eastAsia"/>
                <w:color w:val="000000"/>
                <w:kern w:val="0"/>
                <w:sz w:val="20"/>
                <w:szCs w:val="20"/>
              </w:rPr>
              <w:t>，</w:t>
            </w:r>
            <w:r>
              <w:rPr>
                <w:rFonts w:ascii="宋体" w:hAnsi="宋体" w:cs="宋体"/>
                <w:color w:val="000000"/>
                <w:kern w:val="0"/>
                <w:sz w:val="20"/>
                <w:szCs w:val="20"/>
              </w:rPr>
              <w:t>输入</w:t>
            </w:r>
            <w:r>
              <w:rPr>
                <w:rFonts w:ascii="宋体" w:hAnsi="宋体" w:cs="宋体" w:hint="eastAsia"/>
                <w:color w:val="000000"/>
                <w:kern w:val="0"/>
                <w:sz w:val="20"/>
                <w:szCs w:val="20"/>
              </w:rPr>
              <w:t>现</w:t>
            </w:r>
            <w:r>
              <w:rPr>
                <w:rFonts w:ascii="宋体" w:hAnsi="宋体" w:cs="宋体"/>
                <w:color w:val="000000"/>
                <w:kern w:val="0"/>
                <w:sz w:val="20"/>
                <w:szCs w:val="20"/>
              </w:rPr>
              <w:t>密码</w:t>
            </w:r>
            <w:r>
              <w:rPr>
                <w:rFonts w:ascii="宋体" w:hAnsi="宋体" w:cs="宋体" w:hint="eastAsia"/>
                <w:color w:val="000000"/>
                <w:kern w:val="0"/>
                <w:sz w:val="20"/>
                <w:szCs w:val="20"/>
              </w:rPr>
              <w:t>并</w:t>
            </w:r>
            <w:r>
              <w:rPr>
                <w:rFonts w:ascii="宋体" w:hAnsi="宋体" w:cs="宋体"/>
                <w:color w:val="000000"/>
                <w:kern w:val="0"/>
                <w:sz w:val="20"/>
                <w:szCs w:val="20"/>
              </w:rPr>
              <w:t>重复，修改数据库密码</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wordWrap w:val="0"/>
              <w:jc w:val="right"/>
              <w:rPr>
                <w:rFonts w:ascii="宋体" w:hAnsi="宋体" w:cs="宋体"/>
                <w:color w:val="000000"/>
                <w:kern w:val="0"/>
                <w:sz w:val="18"/>
                <w:szCs w:val="18"/>
              </w:rPr>
            </w:pPr>
            <w:r>
              <w:rPr>
                <w:rFonts w:ascii="宋体" w:hAnsi="宋体" w:cs="宋体"/>
                <w:color w:val="000000"/>
                <w:kern w:val="0"/>
                <w:sz w:val="18"/>
                <w:szCs w:val="18"/>
              </w:rPr>
              <w:t>7</w:t>
            </w:r>
            <w:r>
              <w:rPr>
                <w:rFonts w:ascii="宋体" w:hAnsi="宋体" w:cs="宋体" w:hint="eastAsia"/>
                <w:color w:val="000000"/>
                <w:kern w:val="0"/>
                <w:sz w:val="18"/>
                <w:szCs w:val="18"/>
              </w:rPr>
              <w:t xml:space="preserve"> </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vMerge w:val="restart"/>
            <w:tcBorders>
              <w:top w:val="single" w:sz="4" w:space="0" w:color="auto"/>
              <w:left w:val="nil"/>
              <w:right w:val="single" w:sz="4" w:space="0" w:color="auto"/>
            </w:tcBorders>
            <w:shd w:val="clear" w:color="auto" w:fill="auto"/>
            <w:vAlign w:val="center"/>
          </w:tcPr>
          <w:p w:rsidR="00503BE1" w:rsidRPr="00474108"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密码找回模块</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邮箱验证</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输入</w:t>
            </w:r>
            <w:r>
              <w:rPr>
                <w:rFonts w:ascii="宋体" w:hAnsi="宋体" w:cs="宋体"/>
                <w:color w:val="000000"/>
                <w:kern w:val="0"/>
                <w:sz w:val="20"/>
                <w:szCs w:val="20"/>
              </w:rPr>
              <w:t>注册</w:t>
            </w:r>
            <w:r>
              <w:rPr>
                <w:rFonts w:ascii="宋体" w:hAnsi="宋体" w:cs="宋体" w:hint="eastAsia"/>
                <w:color w:val="000000"/>
                <w:kern w:val="0"/>
                <w:sz w:val="20"/>
                <w:szCs w:val="20"/>
              </w:rPr>
              <w:t>邮箱</w:t>
            </w:r>
            <w:r>
              <w:rPr>
                <w:rFonts w:ascii="宋体" w:hAnsi="宋体" w:cs="宋体"/>
                <w:color w:val="000000"/>
                <w:kern w:val="0"/>
                <w:sz w:val="20"/>
                <w:szCs w:val="20"/>
              </w:rPr>
              <w:t>，发送邮件验证</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c>
          <w:tcPr>
            <w:tcW w:w="736"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vMerge/>
            <w:tcBorders>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密码修改</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验证</w:t>
            </w:r>
            <w:r>
              <w:rPr>
                <w:rFonts w:ascii="宋体" w:hAnsi="宋体" w:cs="宋体"/>
                <w:color w:val="000000"/>
                <w:kern w:val="0"/>
                <w:sz w:val="20"/>
                <w:szCs w:val="20"/>
              </w:rPr>
              <w:t>成功后进入密码修改页面</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c>
          <w:tcPr>
            <w:tcW w:w="736"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9</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信息</w:t>
            </w:r>
            <w:r>
              <w:rPr>
                <w:rFonts w:ascii="宋体" w:hAnsi="宋体" w:cs="宋体"/>
                <w:color w:val="000000"/>
                <w:kern w:val="0"/>
                <w:sz w:val="20"/>
                <w:szCs w:val="20"/>
              </w:rPr>
              <w:t>完善模块</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完善</w:t>
            </w:r>
            <w:r>
              <w:rPr>
                <w:rFonts w:ascii="宋体" w:hAnsi="宋体" w:cs="宋体"/>
                <w:color w:val="000000"/>
                <w:kern w:val="0"/>
                <w:sz w:val="20"/>
                <w:szCs w:val="20"/>
              </w:rPr>
              <w:t>用户信息</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用户</w:t>
            </w:r>
            <w:r>
              <w:rPr>
                <w:rFonts w:ascii="宋体" w:hAnsi="宋体" w:cs="宋体"/>
                <w:color w:val="000000"/>
                <w:kern w:val="0"/>
                <w:sz w:val="20"/>
                <w:szCs w:val="20"/>
              </w:rPr>
              <w:t>填写</w:t>
            </w:r>
            <w:r>
              <w:rPr>
                <w:rFonts w:ascii="宋体" w:hAnsi="宋体" w:cs="宋体" w:hint="eastAsia"/>
                <w:color w:val="000000"/>
                <w:kern w:val="0"/>
                <w:sz w:val="20"/>
                <w:szCs w:val="20"/>
              </w:rPr>
              <w:t>相关</w:t>
            </w:r>
            <w:r>
              <w:rPr>
                <w:rFonts w:ascii="宋体" w:hAnsi="宋体" w:cs="宋体"/>
                <w:color w:val="000000"/>
                <w:kern w:val="0"/>
                <w:sz w:val="20"/>
                <w:szCs w:val="20"/>
              </w:rPr>
              <w:t>内容，为数</w:t>
            </w:r>
            <w:r>
              <w:rPr>
                <w:rFonts w:ascii="宋体" w:hAnsi="宋体" w:cs="宋体" w:hint="eastAsia"/>
                <w:color w:val="000000"/>
                <w:kern w:val="0"/>
                <w:sz w:val="20"/>
                <w:szCs w:val="20"/>
              </w:rPr>
              <w:t>分析</w:t>
            </w:r>
            <w:r>
              <w:rPr>
                <w:rFonts w:ascii="宋体" w:hAnsi="宋体" w:cs="宋体"/>
                <w:color w:val="000000"/>
                <w:kern w:val="0"/>
                <w:sz w:val="20"/>
                <w:szCs w:val="20"/>
              </w:rPr>
              <w:t>做</w:t>
            </w:r>
            <w:r>
              <w:rPr>
                <w:rFonts w:ascii="宋体" w:hAnsi="宋体" w:cs="宋体" w:hint="eastAsia"/>
                <w:color w:val="000000"/>
                <w:kern w:val="0"/>
                <w:sz w:val="20"/>
                <w:szCs w:val="20"/>
              </w:rPr>
              <w:t>基础</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c>
          <w:tcPr>
            <w:tcW w:w="736"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10</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位置</w:t>
            </w:r>
            <w:r>
              <w:rPr>
                <w:rFonts w:ascii="宋体" w:hAnsi="宋体" w:cs="宋体"/>
                <w:color w:val="000000"/>
                <w:kern w:val="0"/>
                <w:sz w:val="20"/>
                <w:szCs w:val="20"/>
              </w:rPr>
              <w:t>分享模块</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显示</w:t>
            </w:r>
            <w:r>
              <w:rPr>
                <w:rFonts w:ascii="宋体" w:hAnsi="宋体" w:cs="宋体"/>
                <w:color w:val="000000"/>
                <w:kern w:val="0"/>
                <w:sz w:val="20"/>
                <w:szCs w:val="20"/>
              </w:rPr>
              <w:t>位置</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用户</w:t>
            </w:r>
            <w:r>
              <w:rPr>
                <w:rFonts w:ascii="宋体" w:hAnsi="宋体" w:cs="宋体"/>
                <w:color w:val="000000"/>
                <w:kern w:val="0"/>
                <w:sz w:val="20"/>
                <w:szCs w:val="20"/>
              </w:rPr>
              <w:t>自己选择打开</w:t>
            </w:r>
            <w:r>
              <w:rPr>
                <w:rFonts w:ascii="宋体" w:hAnsi="宋体" w:cs="宋体" w:hint="eastAsia"/>
                <w:color w:val="000000"/>
                <w:kern w:val="0"/>
                <w:sz w:val="20"/>
                <w:szCs w:val="20"/>
              </w:rPr>
              <w:t>或</w:t>
            </w:r>
            <w:r>
              <w:rPr>
                <w:rFonts w:ascii="宋体" w:hAnsi="宋体" w:cs="宋体"/>
                <w:color w:val="000000"/>
                <w:kern w:val="0"/>
                <w:sz w:val="20"/>
                <w:szCs w:val="20"/>
              </w:rPr>
              <w:t>关闭</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c>
          <w:tcPr>
            <w:tcW w:w="736"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11</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查看</w:t>
            </w:r>
            <w:r>
              <w:rPr>
                <w:rFonts w:ascii="宋体" w:hAnsi="宋体" w:cs="宋体"/>
                <w:color w:val="000000"/>
                <w:kern w:val="0"/>
                <w:sz w:val="20"/>
                <w:szCs w:val="20"/>
              </w:rPr>
              <w:t>目标人群分布</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数据</w:t>
            </w:r>
            <w:r>
              <w:rPr>
                <w:rFonts w:ascii="宋体" w:hAnsi="宋体" w:cs="宋体"/>
                <w:color w:val="000000"/>
                <w:kern w:val="0"/>
                <w:sz w:val="20"/>
                <w:szCs w:val="20"/>
              </w:rPr>
              <w:t>分析</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在</w:t>
            </w:r>
            <w:r>
              <w:rPr>
                <w:rFonts w:ascii="宋体" w:hAnsi="宋体" w:cs="宋体"/>
                <w:color w:val="000000"/>
                <w:kern w:val="0"/>
                <w:sz w:val="20"/>
                <w:szCs w:val="20"/>
              </w:rPr>
              <w:t>地图上显示</w:t>
            </w:r>
            <w:r>
              <w:rPr>
                <w:rFonts w:ascii="宋体" w:hAnsi="宋体" w:cs="宋体" w:hint="eastAsia"/>
                <w:color w:val="000000"/>
                <w:kern w:val="0"/>
                <w:sz w:val="20"/>
                <w:szCs w:val="20"/>
              </w:rPr>
              <w:t>人群</w:t>
            </w:r>
            <w:r>
              <w:rPr>
                <w:rFonts w:ascii="宋体" w:hAnsi="宋体" w:cs="宋体"/>
                <w:color w:val="000000"/>
                <w:kern w:val="0"/>
                <w:sz w:val="20"/>
                <w:szCs w:val="20"/>
              </w:rPr>
              <w:t>分布，不同颜色以分类</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c>
          <w:tcPr>
            <w:tcW w:w="736"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12</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搜索</w:t>
            </w:r>
            <w:r>
              <w:rPr>
                <w:rFonts w:ascii="宋体" w:hAnsi="宋体" w:cs="宋体"/>
                <w:color w:val="000000"/>
                <w:kern w:val="0"/>
                <w:sz w:val="20"/>
                <w:szCs w:val="20"/>
              </w:rPr>
              <w:t>附近的人</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实时数据</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推送</w:t>
            </w:r>
            <w:r>
              <w:rPr>
                <w:rFonts w:ascii="宋体" w:hAnsi="宋体" w:cs="宋体"/>
                <w:color w:val="000000"/>
                <w:kern w:val="0"/>
                <w:sz w:val="20"/>
                <w:szCs w:val="20"/>
              </w:rPr>
              <w:t>目标人群位置</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c>
          <w:tcPr>
            <w:tcW w:w="736"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13</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5965" w:type="dxa"/>
            <w:gridSpan w:val="4"/>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系统源码、安装包、数据库</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14</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val="restart"/>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软件设计文档</w:t>
            </w:r>
          </w:p>
        </w:tc>
        <w:tc>
          <w:tcPr>
            <w:tcW w:w="1216"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需求分析</w:t>
            </w:r>
          </w:p>
        </w:tc>
        <w:tc>
          <w:tcPr>
            <w:tcW w:w="3933" w:type="dxa"/>
            <w:gridSpan w:val="2"/>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.doc格式，包括：项目概况、建设目标、界面需求、功能需求、业务流程、数据要求、验收标准</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5</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 xml:space="preserve">详细设计 </w:t>
            </w:r>
          </w:p>
        </w:tc>
        <w:tc>
          <w:tcPr>
            <w:tcW w:w="3933" w:type="dxa"/>
            <w:gridSpan w:val="2"/>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.doc格式，包括：目标原则、系统架构、界面设计、功能设计、数据库设计、部署环境设计、设计标准</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6</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测试设计</w:t>
            </w:r>
          </w:p>
        </w:tc>
        <w:tc>
          <w:tcPr>
            <w:tcW w:w="3933" w:type="dxa"/>
            <w:gridSpan w:val="2"/>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.doc</w:t>
            </w:r>
            <w:r>
              <w:rPr>
                <w:rFonts w:ascii="宋体" w:hAnsi="宋体" w:cs="宋体" w:hint="eastAsia"/>
                <w:color w:val="000000"/>
                <w:kern w:val="0"/>
                <w:sz w:val="20"/>
                <w:szCs w:val="20"/>
              </w:rPr>
              <w:t>格式，包括：测试环境设计、</w:t>
            </w:r>
            <w:r w:rsidRPr="00A26F5C">
              <w:rPr>
                <w:rFonts w:ascii="宋体" w:hAnsi="宋体" w:cs="宋体" w:hint="eastAsia"/>
                <w:color w:val="000000"/>
                <w:kern w:val="0"/>
                <w:sz w:val="20"/>
                <w:szCs w:val="20"/>
              </w:rPr>
              <w:t>测试分析报告</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color w:val="000000"/>
                <w:kern w:val="0"/>
                <w:sz w:val="18"/>
                <w:szCs w:val="18"/>
              </w:rPr>
              <w:lastRenderedPageBreak/>
              <w:t xml:space="preserve">   </w:t>
            </w:r>
            <w:r>
              <w:rPr>
                <w:rFonts w:ascii="宋体" w:hAnsi="宋体" w:cs="宋体" w:hint="eastAsia"/>
                <w:color w:val="000000"/>
                <w:kern w:val="0"/>
                <w:sz w:val="18"/>
                <w:szCs w:val="18"/>
              </w:rPr>
              <w:t>1</w:t>
            </w:r>
            <w:r>
              <w:rPr>
                <w:rFonts w:ascii="宋体" w:hAnsi="宋体" w:cs="宋体"/>
                <w:color w:val="000000"/>
                <w:kern w:val="0"/>
                <w:sz w:val="18"/>
                <w:szCs w:val="18"/>
              </w:rPr>
              <w:t>7</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用户手册</w:t>
            </w:r>
          </w:p>
        </w:tc>
        <w:tc>
          <w:tcPr>
            <w:tcW w:w="3933" w:type="dxa"/>
            <w:gridSpan w:val="2"/>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.doc格式，按照角色提供系统用户手册</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c>
          <w:tcPr>
            <w:tcW w:w="736"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bl>
    <w:p w:rsidR="00503BE1" w:rsidRPr="00FF0E1D" w:rsidRDefault="00503BE1" w:rsidP="00503BE1"/>
    <w:p w:rsidR="00503BE1" w:rsidRPr="00D86878" w:rsidRDefault="00503BE1" w:rsidP="00503BE1">
      <w:pPr>
        <w:pStyle w:val="3"/>
      </w:pPr>
      <w:bookmarkStart w:id="54" w:name="_Toc304476763"/>
      <w:bookmarkStart w:id="55" w:name="_Toc325979564"/>
      <w:bookmarkStart w:id="56" w:name="_Toc430250464"/>
      <w:r>
        <w:rPr>
          <w:rFonts w:hint="eastAsia"/>
        </w:rPr>
        <w:t>二、性能指标定义</w:t>
      </w:r>
      <w:bookmarkEnd w:id="54"/>
      <w:bookmarkEnd w:id="55"/>
      <w:bookmarkEnd w:id="56"/>
    </w:p>
    <w:tbl>
      <w:tblPr>
        <w:tblW w:w="0" w:type="auto"/>
        <w:tblInd w:w="93" w:type="dxa"/>
        <w:tblLook w:val="04A0" w:firstRow="1" w:lastRow="0" w:firstColumn="1" w:lastColumn="0" w:noHBand="0" w:noVBand="1"/>
      </w:tblPr>
      <w:tblGrid>
        <w:gridCol w:w="429"/>
        <w:gridCol w:w="424"/>
        <w:gridCol w:w="816"/>
        <w:gridCol w:w="1216"/>
        <w:gridCol w:w="941"/>
        <w:gridCol w:w="2992"/>
        <w:gridCol w:w="875"/>
      </w:tblGrid>
      <w:tr w:rsidR="00503BE1" w:rsidRPr="00A26F5C" w:rsidTr="000E2C1B">
        <w:trPr>
          <w:trHeight w:val="270"/>
        </w:trPr>
        <w:tc>
          <w:tcPr>
            <w:tcW w:w="429" w:type="dxa"/>
            <w:tcBorders>
              <w:top w:val="single" w:sz="4" w:space="0" w:color="auto"/>
              <w:left w:val="single" w:sz="4" w:space="0" w:color="auto"/>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18"/>
                <w:szCs w:val="18"/>
              </w:rPr>
            </w:pPr>
            <w:r w:rsidRPr="00A26F5C">
              <w:rPr>
                <w:rFonts w:ascii="宋体" w:hAnsi="宋体" w:cs="宋体" w:hint="eastAsia"/>
                <w:color w:val="000000"/>
                <w:kern w:val="0"/>
                <w:sz w:val="18"/>
                <w:szCs w:val="18"/>
              </w:rPr>
              <w:t>#</w:t>
            </w:r>
          </w:p>
        </w:tc>
        <w:tc>
          <w:tcPr>
            <w:tcW w:w="424"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产品</w:t>
            </w:r>
          </w:p>
        </w:tc>
        <w:tc>
          <w:tcPr>
            <w:tcW w:w="816"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单元</w:t>
            </w:r>
          </w:p>
        </w:tc>
        <w:tc>
          <w:tcPr>
            <w:tcW w:w="1216"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模块</w:t>
            </w:r>
          </w:p>
        </w:tc>
        <w:tc>
          <w:tcPr>
            <w:tcW w:w="941"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组件</w:t>
            </w:r>
          </w:p>
        </w:tc>
        <w:tc>
          <w:tcPr>
            <w:tcW w:w="2992"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规格/型号</w:t>
            </w:r>
          </w:p>
        </w:tc>
        <w:tc>
          <w:tcPr>
            <w:tcW w:w="875" w:type="dxa"/>
            <w:tcBorders>
              <w:top w:val="single" w:sz="4" w:space="0" w:color="auto"/>
              <w:left w:val="nil"/>
              <w:bottom w:val="single" w:sz="4" w:space="0" w:color="auto"/>
              <w:right w:val="single" w:sz="4" w:space="0" w:color="auto"/>
            </w:tcBorders>
            <w:shd w:val="clear" w:color="000000" w:fill="00B0F0"/>
            <w:vAlign w:val="center"/>
            <w:hideMark/>
          </w:tcPr>
          <w:p w:rsidR="00503BE1" w:rsidRPr="00A26F5C" w:rsidRDefault="00503BE1" w:rsidP="000E2C1B">
            <w:pPr>
              <w:widowControl/>
              <w:jc w:val="center"/>
              <w:rPr>
                <w:rFonts w:ascii="宋体" w:hAnsi="宋体" w:cs="宋体"/>
                <w:color w:val="000000"/>
                <w:kern w:val="0"/>
                <w:sz w:val="20"/>
                <w:szCs w:val="20"/>
              </w:rPr>
            </w:pPr>
            <w:r>
              <w:rPr>
                <w:rFonts w:ascii="宋体" w:hAnsi="宋体" w:cs="宋体" w:hint="eastAsia"/>
                <w:color w:val="000000"/>
                <w:kern w:val="0"/>
                <w:sz w:val="20"/>
                <w:szCs w:val="20"/>
              </w:rPr>
              <w:t>性能级别</w:t>
            </w:r>
          </w:p>
        </w:tc>
      </w:tr>
      <w:tr w:rsidR="00503BE1" w:rsidRPr="00A26F5C" w:rsidTr="000E2C1B">
        <w:trPr>
          <w:trHeight w:val="72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1</w:t>
            </w:r>
          </w:p>
        </w:tc>
        <w:tc>
          <w:tcPr>
            <w:tcW w:w="424" w:type="dxa"/>
            <w:vMerge w:val="restart"/>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Pr>
                <w:rFonts w:ascii="宋体" w:hAnsi="宋体" w:cs="宋体" w:hint="eastAsia"/>
                <w:color w:val="000000"/>
                <w:kern w:val="0"/>
                <w:sz w:val="20"/>
                <w:szCs w:val="20"/>
              </w:rPr>
              <w:t>很高兴</w:t>
            </w:r>
            <w:r>
              <w:rPr>
                <w:rFonts w:ascii="宋体" w:hAnsi="宋体" w:cs="宋体"/>
                <w:color w:val="000000"/>
                <w:kern w:val="0"/>
                <w:sz w:val="20"/>
                <w:szCs w:val="20"/>
              </w:rPr>
              <w:t>遇见你</w:t>
            </w:r>
          </w:p>
        </w:tc>
        <w:tc>
          <w:tcPr>
            <w:tcW w:w="816" w:type="dxa"/>
            <w:vMerge w:val="restart"/>
            <w:tcBorders>
              <w:top w:val="single" w:sz="4" w:space="0" w:color="auto"/>
              <w:left w:val="single" w:sz="4" w:space="0" w:color="auto"/>
              <w:right w:val="single" w:sz="4" w:space="0" w:color="auto"/>
            </w:tcBorders>
            <w:shd w:val="clear" w:color="auto" w:fill="auto"/>
            <w:vAlign w:val="center"/>
            <w:hideMark/>
          </w:tcPr>
          <w:p w:rsidR="00503BE1" w:rsidRPr="00A26F5C"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移动端</w:t>
            </w:r>
          </w:p>
        </w:tc>
        <w:tc>
          <w:tcPr>
            <w:tcW w:w="12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用户登录模块</w:t>
            </w: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用户登录模块</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对用户名和密码进行判断</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B</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2</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vMerge/>
            <w:tcBorders>
              <w:top w:val="single" w:sz="4" w:space="0" w:color="auto"/>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链接密码</w:t>
            </w:r>
            <w:r>
              <w:rPr>
                <w:rFonts w:ascii="宋体" w:hAnsi="宋体" w:cs="宋体"/>
                <w:color w:val="000000"/>
                <w:kern w:val="0"/>
                <w:sz w:val="20"/>
                <w:szCs w:val="20"/>
              </w:rPr>
              <w:t>找回</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若用户</w:t>
            </w:r>
            <w:r>
              <w:rPr>
                <w:rFonts w:ascii="宋体" w:hAnsi="宋体" w:cs="宋体"/>
                <w:color w:val="000000"/>
                <w:kern w:val="0"/>
                <w:sz w:val="20"/>
                <w:szCs w:val="20"/>
              </w:rPr>
              <w:t>三次密码错误，转到密码找回页面</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B</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3</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vMerge w:val="restart"/>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Pr>
                <w:rFonts w:ascii="宋体" w:hAnsi="宋体" w:cs="宋体" w:hint="eastAsia"/>
                <w:color w:val="000000"/>
                <w:kern w:val="0"/>
                <w:sz w:val="20"/>
                <w:szCs w:val="20"/>
              </w:rPr>
              <w:t>用户</w:t>
            </w:r>
            <w:r>
              <w:rPr>
                <w:rFonts w:ascii="宋体" w:hAnsi="宋体" w:cs="宋体"/>
                <w:color w:val="000000"/>
                <w:kern w:val="0"/>
                <w:sz w:val="20"/>
                <w:szCs w:val="20"/>
              </w:rPr>
              <w:t>注册模块</w:t>
            </w: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确认用户名</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查看</w:t>
            </w:r>
            <w:r>
              <w:rPr>
                <w:rFonts w:ascii="宋体" w:hAnsi="宋体" w:cs="宋体"/>
                <w:color w:val="000000"/>
                <w:kern w:val="0"/>
                <w:sz w:val="20"/>
                <w:szCs w:val="20"/>
              </w:rPr>
              <w:t>数据库没有重复，显示用户名可用</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B</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4</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jc w:val="center"/>
              <w:rPr>
                <w:rFonts w:ascii="宋体" w:hAnsi="宋体" w:cs="宋体"/>
                <w:color w:val="000000"/>
                <w:kern w:val="0"/>
                <w:sz w:val="20"/>
                <w:szCs w:val="20"/>
              </w:rPr>
            </w:pP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确认密码</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确认</w:t>
            </w:r>
            <w:r>
              <w:rPr>
                <w:rFonts w:ascii="宋体" w:hAnsi="宋体" w:cs="宋体"/>
                <w:color w:val="000000"/>
                <w:kern w:val="0"/>
                <w:sz w:val="20"/>
                <w:szCs w:val="20"/>
              </w:rPr>
              <w:t>用户两次密码输入一致，</w:t>
            </w:r>
            <w:r>
              <w:rPr>
                <w:rFonts w:ascii="宋体" w:hAnsi="宋体" w:cs="宋体" w:hint="eastAsia"/>
                <w:color w:val="000000"/>
                <w:kern w:val="0"/>
                <w:sz w:val="20"/>
                <w:szCs w:val="20"/>
              </w:rPr>
              <w:t>否则</w:t>
            </w:r>
            <w:r>
              <w:rPr>
                <w:rFonts w:ascii="宋体" w:hAnsi="宋体" w:cs="宋体"/>
                <w:color w:val="000000"/>
                <w:kern w:val="0"/>
                <w:sz w:val="20"/>
                <w:szCs w:val="20"/>
              </w:rPr>
              <w:t>重新输入</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B</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sidRPr="00A26F5C">
              <w:rPr>
                <w:rFonts w:ascii="宋体" w:hAnsi="宋体" w:cs="宋体" w:hint="eastAsia"/>
                <w:color w:val="000000"/>
                <w:kern w:val="0"/>
                <w:sz w:val="18"/>
                <w:szCs w:val="18"/>
              </w:rPr>
              <w:t>5</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vMerge/>
            <w:tcBorders>
              <w:top w:val="single" w:sz="4" w:space="0" w:color="auto"/>
              <w:left w:val="single" w:sz="4" w:space="0" w:color="auto"/>
              <w:bottom w:val="single" w:sz="4" w:space="0" w:color="auto"/>
              <w:right w:val="single" w:sz="4" w:space="0" w:color="auto"/>
            </w:tcBorders>
            <w:vAlign w:val="center"/>
            <w:hideMark/>
          </w:tcPr>
          <w:p w:rsidR="00503BE1" w:rsidRPr="00A26F5C" w:rsidRDefault="00503BE1" w:rsidP="000E2C1B">
            <w:pPr>
              <w:jc w:val="center"/>
              <w:rPr>
                <w:rFonts w:ascii="宋体" w:hAnsi="宋体" w:cs="宋体"/>
                <w:color w:val="000000"/>
                <w:kern w:val="0"/>
                <w:sz w:val="20"/>
                <w:szCs w:val="20"/>
              </w:rPr>
            </w:pP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用户验证</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发送</w:t>
            </w:r>
            <w:r>
              <w:rPr>
                <w:rFonts w:ascii="宋体" w:hAnsi="宋体" w:cs="宋体"/>
                <w:color w:val="000000"/>
                <w:kern w:val="0"/>
                <w:sz w:val="20"/>
                <w:szCs w:val="20"/>
              </w:rPr>
              <w:t>验证码到注册邮箱</w:t>
            </w:r>
            <w:r>
              <w:rPr>
                <w:rFonts w:ascii="宋体" w:hAnsi="宋体" w:cs="宋体" w:hint="eastAsia"/>
                <w:color w:val="000000"/>
                <w:kern w:val="0"/>
                <w:sz w:val="20"/>
                <w:szCs w:val="20"/>
              </w:rPr>
              <w:t>，</w:t>
            </w:r>
            <w:r>
              <w:rPr>
                <w:rFonts w:ascii="宋体" w:hAnsi="宋体" w:cs="宋体"/>
                <w:color w:val="000000"/>
                <w:kern w:val="0"/>
                <w:sz w:val="20"/>
                <w:szCs w:val="20"/>
              </w:rPr>
              <w:t>无误后则注册成功</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B</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color w:val="000000"/>
                <w:kern w:val="0"/>
                <w:sz w:val="18"/>
                <w:szCs w:val="18"/>
              </w:rPr>
              <w:t>6</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密码修改</w:t>
            </w:r>
            <w:r>
              <w:rPr>
                <w:rFonts w:ascii="宋体" w:hAnsi="宋体" w:cs="宋体"/>
                <w:color w:val="000000"/>
                <w:kern w:val="0"/>
                <w:sz w:val="20"/>
                <w:szCs w:val="20"/>
              </w:rPr>
              <w:t>模块</w:t>
            </w:r>
          </w:p>
        </w:tc>
        <w:tc>
          <w:tcPr>
            <w:tcW w:w="941"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修改</w:t>
            </w:r>
            <w:r>
              <w:rPr>
                <w:rFonts w:ascii="宋体" w:hAnsi="宋体" w:cs="宋体"/>
                <w:color w:val="000000"/>
                <w:kern w:val="0"/>
                <w:sz w:val="20"/>
                <w:szCs w:val="20"/>
              </w:rPr>
              <w:t>密码</w:t>
            </w:r>
          </w:p>
        </w:tc>
        <w:tc>
          <w:tcPr>
            <w:tcW w:w="2992"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输入</w:t>
            </w:r>
            <w:r>
              <w:rPr>
                <w:rFonts w:ascii="宋体" w:hAnsi="宋体" w:cs="宋体"/>
                <w:color w:val="000000"/>
                <w:kern w:val="0"/>
                <w:sz w:val="20"/>
                <w:szCs w:val="20"/>
              </w:rPr>
              <w:t>原密码</w:t>
            </w:r>
            <w:r>
              <w:rPr>
                <w:rFonts w:ascii="宋体" w:hAnsi="宋体" w:cs="宋体" w:hint="eastAsia"/>
                <w:color w:val="000000"/>
                <w:kern w:val="0"/>
                <w:sz w:val="20"/>
                <w:szCs w:val="20"/>
              </w:rPr>
              <w:t>，</w:t>
            </w:r>
            <w:r>
              <w:rPr>
                <w:rFonts w:ascii="宋体" w:hAnsi="宋体" w:cs="宋体"/>
                <w:color w:val="000000"/>
                <w:kern w:val="0"/>
                <w:sz w:val="20"/>
                <w:szCs w:val="20"/>
              </w:rPr>
              <w:t>输入</w:t>
            </w:r>
            <w:r>
              <w:rPr>
                <w:rFonts w:ascii="宋体" w:hAnsi="宋体" w:cs="宋体" w:hint="eastAsia"/>
                <w:color w:val="000000"/>
                <w:kern w:val="0"/>
                <w:sz w:val="20"/>
                <w:szCs w:val="20"/>
              </w:rPr>
              <w:t>现</w:t>
            </w:r>
            <w:r>
              <w:rPr>
                <w:rFonts w:ascii="宋体" w:hAnsi="宋体" w:cs="宋体"/>
                <w:color w:val="000000"/>
                <w:kern w:val="0"/>
                <w:sz w:val="20"/>
                <w:szCs w:val="20"/>
              </w:rPr>
              <w:t>密码</w:t>
            </w:r>
            <w:r>
              <w:rPr>
                <w:rFonts w:ascii="宋体" w:hAnsi="宋体" w:cs="宋体" w:hint="eastAsia"/>
                <w:color w:val="000000"/>
                <w:kern w:val="0"/>
                <w:sz w:val="20"/>
                <w:szCs w:val="20"/>
              </w:rPr>
              <w:t>并</w:t>
            </w:r>
            <w:r>
              <w:rPr>
                <w:rFonts w:ascii="宋体" w:hAnsi="宋体" w:cs="宋体"/>
                <w:color w:val="000000"/>
                <w:kern w:val="0"/>
                <w:sz w:val="20"/>
                <w:szCs w:val="20"/>
              </w:rPr>
              <w:t>重复，修改数据库密码</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B</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wordWrap w:val="0"/>
              <w:jc w:val="right"/>
              <w:rPr>
                <w:rFonts w:ascii="宋体" w:hAnsi="宋体" w:cs="宋体"/>
                <w:color w:val="000000"/>
                <w:kern w:val="0"/>
                <w:sz w:val="18"/>
                <w:szCs w:val="18"/>
              </w:rPr>
            </w:pPr>
            <w:r>
              <w:rPr>
                <w:rFonts w:ascii="宋体" w:hAnsi="宋体" w:cs="宋体"/>
                <w:color w:val="000000"/>
                <w:kern w:val="0"/>
                <w:sz w:val="18"/>
                <w:szCs w:val="18"/>
              </w:rPr>
              <w:t>7</w:t>
            </w:r>
            <w:r>
              <w:rPr>
                <w:rFonts w:ascii="宋体" w:hAnsi="宋体" w:cs="宋体" w:hint="eastAsia"/>
                <w:color w:val="000000"/>
                <w:kern w:val="0"/>
                <w:sz w:val="18"/>
                <w:szCs w:val="18"/>
              </w:rPr>
              <w:t xml:space="preserve"> </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vMerge w:val="restart"/>
            <w:tcBorders>
              <w:top w:val="single" w:sz="4" w:space="0" w:color="auto"/>
              <w:left w:val="nil"/>
              <w:right w:val="single" w:sz="4" w:space="0" w:color="auto"/>
            </w:tcBorders>
            <w:shd w:val="clear" w:color="auto" w:fill="auto"/>
            <w:vAlign w:val="center"/>
          </w:tcPr>
          <w:p w:rsidR="00503BE1" w:rsidRPr="00474108"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密码找回模块</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邮箱验证</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输入</w:t>
            </w:r>
            <w:r>
              <w:rPr>
                <w:rFonts w:ascii="宋体" w:hAnsi="宋体" w:cs="宋体"/>
                <w:color w:val="000000"/>
                <w:kern w:val="0"/>
                <w:sz w:val="20"/>
                <w:szCs w:val="20"/>
              </w:rPr>
              <w:t>注册</w:t>
            </w:r>
            <w:r>
              <w:rPr>
                <w:rFonts w:ascii="宋体" w:hAnsi="宋体" w:cs="宋体" w:hint="eastAsia"/>
                <w:color w:val="000000"/>
                <w:kern w:val="0"/>
                <w:sz w:val="20"/>
                <w:szCs w:val="20"/>
              </w:rPr>
              <w:t>邮箱</w:t>
            </w:r>
            <w:r>
              <w:rPr>
                <w:rFonts w:ascii="宋体" w:hAnsi="宋体" w:cs="宋体"/>
                <w:color w:val="000000"/>
                <w:kern w:val="0"/>
                <w:sz w:val="20"/>
                <w:szCs w:val="20"/>
              </w:rPr>
              <w:t>，发送邮件验证</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r>
              <w:rPr>
                <w:rFonts w:ascii="宋体" w:hAnsi="宋体" w:cs="宋体" w:hint="eastAsia"/>
                <w:color w:val="000000"/>
                <w:kern w:val="0"/>
                <w:sz w:val="22"/>
                <w:szCs w:val="22"/>
              </w:rPr>
              <w:t>B</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8</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vMerge/>
            <w:tcBorders>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密码修改</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验证</w:t>
            </w:r>
            <w:r>
              <w:rPr>
                <w:rFonts w:ascii="宋体" w:hAnsi="宋体" w:cs="宋体"/>
                <w:color w:val="000000"/>
                <w:kern w:val="0"/>
                <w:sz w:val="20"/>
                <w:szCs w:val="20"/>
              </w:rPr>
              <w:t>成功后进入密码修改页面</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r>
              <w:rPr>
                <w:rFonts w:ascii="宋体" w:hAnsi="宋体" w:cs="宋体" w:hint="eastAsia"/>
                <w:color w:val="000000"/>
                <w:kern w:val="0"/>
                <w:sz w:val="22"/>
                <w:szCs w:val="22"/>
              </w:rPr>
              <w:t>B</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9</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信息</w:t>
            </w:r>
            <w:r>
              <w:rPr>
                <w:rFonts w:ascii="宋体" w:hAnsi="宋体" w:cs="宋体"/>
                <w:color w:val="000000"/>
                <w:kern w:val="0"/>
                <w:sz w:val="20"/>
                <w:szCs w:val="20"/>
              </w:rPr>
              <w:t>完善模块</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完善</w:t>
            </w:r>
            <w:r>
              <w:rPr>
                <w:rFonts w:ascii="宋体" w:hAnsi="宋体" w:cs="宋体"/>
                <w:color w:val="000000"/>
                <w:kern w:val="0"/>
                <w:sz w:val="20"/>
                <w:szCs w:val="20"/>
              </w:rPr>
              <w:t>用户信息</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用户</w:t>
            </w:r>
            <w:r>
              <w:rPr>
                <w:rFonts w:ascii="宋体" w:hAnsi="宋体" w:cs="宋体"/>
                <w:color w:val="000000"/>
                <w:kern w:val="0"/>
                <w:sz w:val="20"/>
                <w:szCs w:val="20"/>
              </w:rPr>
              <w:t>填写</w:t>
            </w:r>
            <w:r>
              <w:rPr>
                <w:rFonts w:ascii="宋体" w:hAnsi="宋体" w:cs="宋体" w:hint="eastAsia"/>
                <w:color w:val="000000"/>
                <w:kern w:val="0"/>
                <w:sz w:val="20"/>
                <w:szCs w:val="20"/>
              </w:rPr>
              <w:t>相关</w:t>
            </w:r>
            <w:r>
              <w:rPr>
                <w:rFonts w:ascii="宋体" w:hAnsi="宋体" w:cs="宋体"/>
                <w:color w:val="000000"/>
                <w:kern w:val="0"/>
                <w:sz w:val="20"/>
                <w:szCs w:val="20"/>
              </w:rPr>
              <w:t>内容，为数</w:t>
            </w:r>
            <w:r>
              <w:rPr>
                <w:rFonts w:ascii="宋体" w:hAnsi="宋体" w:cs="宋体" w:hint="eastAsia"/>
                <w:color w:val="000000"/>
                <w:kern w:val="0"/>
                <w:sz w:val="20"/>
                <w:szCs w:val="20"/>
              </w:rPr>
              <w:t>分析</w:t>
            </w:r>
            <w:r>
              <w:rPr>
                <w:rFonts w:ascii="宋体" w:hAnsi="宋体" w:cs="宋体"/>
                <w:color w:val="000000"/>
                <w:kern w:val="0"/>
                <w:sz w:val="20"/>
                <w:szCs w:val="20"/>
              </w:rPr>
              <w:t>做</w:t>
            </w:r>
            <w:r>
              <w:rPr>
                <w:rFonts w:ascii="宋体" w:hAnsi="宋体" w:cs="宋体" w:hint="eastAsia"/>
                <w:color w:val="000000"/>
                <w:kern w:val="0"/>
                <w:sz w:val="20"/>
                <w:szCs w:val="20"/>
              </w:rPr>
              <w:t>基础</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r>
              <w:rPr>
                <w:rFonts w:ascii="宋体" w:hAnsi="宋体" w:cs="宋体" w:hint="eastAsia"/>
                <w:color w:val="000000"/>
                <w:kern w:val="0"/>
                <w:sz w:val="22"/>
                <w:szCs w:val="22"/>
              </w:rPr>
              <w:t>B</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10</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位置</w:t>
            </w:r>
            <w:r>
              <w:rPr>
                <w:rFonts w:ascii="宋体" w:hAnsi="宋体" w:cs="宋体"/>
                <w:color w:val="000000"/>
                <w:kern w:val="0"/>
                <w:sz w:val="20"/>
                <w:szCs w:val="20"/>
              </w:rPr>
              <w:t>分享模块</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显示</w:t>
            </w:r>
            <w:r>
              <w:rPr>
                <w:rFonts w:ascii="宋体" w:hAnsi="宋体" w:cs="宋体"/>
                <w:color w:val="000000"/>
                <w:kern w:val="0"/>
                <w:sz w:val="20"/>
                <w:szCs w:val="20"/>
              </w:rPr>
              <w:t>位置</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用户</w:t>
            </w:r>
            <w:r>
              <w:rPr>
                <w:rFonts w:ascii="宋体" w:hAnsi="宋体" w:cs="宋体"/>
                <w:color w:val="000000"/>
                <w:kern w:val="0"/>
                <w:sz w:val="20"/>
                <w:szCs w:val="20"/>
              </w:rPr>
              <w:t>自己选择打开</w:t>
            </w:r>
            <w:r>
              <w:rPr>
                <w:rFonts w:ascii="宋体" w:hAnsi="宋体" w:cs="宋体" w:hint="eastAsia"/>
                <w:color w:val="000000"/>
                <w:kern w:val="0"/>
                <w:sz w:val="20"/>
                <w:szCs w:val="20"/>
              </w:rPr>
              <w:t>或</w:t>
            </w:r>
            <w:r>
              <w:rPr>
                <w:rFonts w:ascii="宋体" w:hAnsi="宋体" w:cs="宋体"/>
                <w:color w:val="000000"/>
                <w:kern w:val="0"/>
                <w:sz w:val="20"/>
                <w:szCs w:val="20"/>
              </w:rPr>
              <w:t>关闭</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r>
              <w:rPr>
                <w:rFonts w:ascii="宋体" w:hAnsi="宋体" w:cs="宋体" w:hint="eastAsia"/>
                <w:color w:val="000000"/>
                <w:kern w:val="0"/>
                <w:sz w:val="22"/>
                <w:szCs w:val="22"/>
              </w:rPr>
              <w:t>A</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11</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查看</w:t>
            </w:r>
            <w:r>
              <w:rPr>
                <w:rFonts w:ascii="宋体" w:hAnsi="宋体" w:cs="宋体"/>
                <w:color w:val="000000"/>
                <w:kern w:val="0"/>
                <w:sz w:val="20"/>
                <w:szCs w:val="20"/>
              </w:rPr>
              <w:t>目标人群分布</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数据</w:t>
            </w:r>
            <w:r>
              <w:rPr>
                <w:rFonts w:ascii="宋体" w:hAnsi="宋体" w:cs="宋体"/>
                <w:color w:val="000000"/>
                <w:kern w:val="0"/>
                <w:sz w:val="20"/>
                <w:szCs w:val="20"/>
              </w:rPr>
              <w:t>分析</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在</w:t>
            </w:r>
            <w:r>
              <w:rPr>
                <w:rFonts w:ascii="宋体" w:hAnsi="宋体" w:cs="宋体"/>
                <w:color w:val="000000"/>
                <w:kern w:val="0"/>
                <w:sz w:val="20"/>
                <w:szCs w:val="20"/>
              </w:rPr>
              <w:t>地图上显示</w:t>
            </w:r>
            <w:r>
              <w:rPr>
                <w:rFonts w:ascii="宋体" w:hAnsi="宋体" w:cs="宋体" w:hint="eastAsia"/>
                <w:color w:val="000000"/>
                <w:kern w:val="0"/>
                <w:sz w:val="20"/>
                <w:szCs w:val="20"/>
              </w:rPr>
              <w:t>人群</w:t>
            </w:r>
            <w:r>
              <w:rPr>
                <w:rFonts w:ascii="宋体" w:hAnsi="宋体" w:cs="宋体"/>
                <w:color w:val="000000"/>
                <w:kern w:val="0"/>
                <w:sz w:val="20"/>
                <w:szCs w:val="20"/>
              </w:rPr>
              <w:t>分布，不同颜色以分类</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r>
              <w:rPr>
                <w:rFonts w:ascii="宋体" w:hAnsi="宋体" w:cs="宋体" w:hint="eastAsia"/>
                <w:color w:val="000000"/>
                <w:kern w:val="0"/>
                <w:sz w:val="22"/>
                <w:szCs w:val="22"/>
              </w:rPr>
              <w:t>A</w:t>
            </w:r>
          </w:p>
        </w:tc>
      </w:tr>
      <w:tr w:rsidR="00503BE1" w:rsidRPr="00A26F5C" w:rsidTr="000E2C1B">
        <w:trPr>
          <w:trHeight w:val="480"/>
        </w:trPr>
        <w:tc>
          <w:tcPr>
            <w:tcW w:w="429" w:type="dxa"/>
            <w:tcBorders>
              <w:top w:val="nil"/>
              <w:left w:val="single" w:sz="4" w:space="0" w:color="auto"/>
              <w:bottom w:val="single" w:sz="4" w:space="0" w:color="auto"/>
              <w:right w:val="single" w:sz="4" w:space="0" w:color="auto"/>
            </w:tcBorders>
            <w:shd w:val="clear" w:color="auto" w:fill="auto"/>
            <w:vAlign w:val="center"/>
          </w:tcPr>
          <w:p w:rsidR="00503BE1"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12</w:t>
            </w:r>
          </w:p>
        </w:tc>
        <w:tc>
          <w:tcPr>
            <w:tcW w:w="424" w:type="dxa"/>
            <w:vMerge/>
            <w:tcBorders>
              <w:top w:val="nil"/>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left w:val="single" w:sz="4" w:space="0" w:color="auto"/>
              <w:bottom w:val="single" w:sz="4" w:space="0" w:color="auto"/>
              <w:right w:val="single" w:sz="4" w:space="0" w:color="auto"/>
            </w:tcBorders>
            <w:vAlign w:val="center"/>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rPr>
                <w:rFonts w:ascii="宋体" w:hAnsi="宋体" w:cs="宋体"/>
                <w:color w:val="000000"/>
                <w:kern w:val="0"/>
                <w:sz w:val="20"/>
                <w:szCs w:val="20"/>
              </w:rPr>
            </w:pPr>
            <w:r>
              <w:rPr>
                <w:rFonts w:ascii="宋体" w:hAnsi="宋体" w:cs="宋体" w:hint="eastAsia"/>
                <w:color w:val="000000"/>
                <w:kern w:val="0"/>
                <w:sz w:val="20"/>
                <w:szCs w:val="20"/>
              </w:rPr>
              <w:t>搜索</w:t>
            </w:r>
            <w:r>
              <w:rPr>
                <w:rFonts w:ascii="宋体" w:hAnsi="宋体" w:cs="宋体"/>
                <w:color w:val="000000"/>
                <w:kern w:val="0"/>
                <w:sz w:val="20"/>
                <w:szCs w:val="20"/>
              </w:rPr>
              <w:t>附近的人</w:t>
            </w:r>
          </w:p>
        </w:tc>
        <w:tc>
          <w:tcPr>
            <w:tcW w:w="941"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实时数据</w:t>
            </w:r>
          </w:p>
        </w:tc>
        <w:tc>
          <w:tcPr>
            <w:tcW w:w="2992" w:type="dxa"/>
            <w:tcBorders>
              <w:top w:val="nil"/>
              <w:left w:val="nil"/>
              <w:bottom w:val="single" w:sz="4" w:space="0" w:color="auto"/>
              <w:right w:val="single" w:sz="4" w:space="0" w:color="auto"/>
            </w:tcBorders>
            <w:shd w:val="clear" w:color="auto" w:fill="auto"/>
            <w:vAlign w:val="center"/>
          </w:tcPr>
          <w:p w:rsidR="00503BE1" w:rsidRDefault="00503BE1" w:rsidP="000E2C1B">
            <w:pPr>
              <w:widowControl/>
              <w:jc w:val="left"/>
              <w:rPr>
                <w:rFonts w:ascii="宋体" w:hAnsi="宋体" w:cs="宋体"/>
                <w:color w:val="000000"/>
                <w:kern w:val="0"/>
                <w:sz w:val="20"/>
                <w:szCs w:val="20"/>
              </w:rPr>
            </w:pPr>
            <w:r>
              <w:rPr>
                <w:rFonts w:ascii="宋体" w:hAnsi="宋体" w:cs="宋体" w:hint="eastAsia"/>
                <w:color w:val="000000"/>
                <w:kern w:val="0"/>
                <w:sz w:val="20"/>
                <w:szCs w:val="20"/>
              </w:rPr>
              <w:t>推送</w:t>
            </w:r>
            <w:r>
              <w:rPr>
                <w:rFonts w:ascii="宋体" w:hAnsi="宋体" w:cs="宋体"/>
                <w:color w:val="000000"/>
                <w:kern w:val="0"/>
                <w:sz w:val="20"/>
                <w:szCs w:val="20"/>
              </w:rPr>
              <w:t>目标人群位置</w:t>
            </w:r>
          </w:p>
        </w:tc>
        <w:tc>
          <w:tcPr>
            <w:tcW w:w="875" w:type="dxa"/>
            <w:tcBorders>
              <w:top w:val="nil"/>
              <w:left w:val="nil"/>
              <w:bottom w:val="single" w:sz="4" w:space="0" w:color="auto"/>
              <w:right w:val="single" w:sz="4" w:space="0" w:color="auto"/>
            </w:tcBorders>
            <w:shd w:val="clear" w:color="auto" w:fill="auto"/>
            <w:noWrap/>
            <w:vAlign w:val="center"/>
          </w:tcPr>
          <w:p w:rsidR="00503BE1" w:rsidRPr="00A26F5C" w:rsidRDefault="00503BE1" w:rsidP="000E2C1B">
            <w:pPr>
              <w:widowControl/>
              <w:jc w:val="left"/>
              <w:rPr>
                <w:rFonts w:ascii="宋体" w:hAnsi="宋体" w:cs="宋体"/>
                <w:color w:val="000000"/>
                <w:kern w:val="0"/>
                <w:sz w:val="22"/>
                <w:szCs w:val="22"/>
              </w:rPr>
            </w:pPr>
            <w:r>
              <w:rPr>
                <w:rFonts w:ascii="宋体" w:hAnsi="宋体" w:cs="宋体" w:hint="eastAsia"/>
                <w:color w:val="000000"/>
                <w:kern w:val="0"/>
                <w:sz w:val="22"/>
                <w:szCs w:val="22"/>
              </w:rPr>
              <w:t>A</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13</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5965" w:type="dxa"/>
            <w:gridSpan w:val="4"/>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系统源码、安装包、数据库</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14</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val="restart"/>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软件设计文档</w:t>
            </w:r>
          </w:p>
        </w:tc>
        <w:tc>
          <w:tcPr>
            <w:tcW w:w="1216"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需求分析</w:t>
            </w:r>
          </w:p>
        </w:tc>
        <w:tc>
          <w:tcPr>
            <w:tcW w:w="3933" w:type="dxa"/>
            <w:gridSpan w:val="2"/>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.doc格式，包括：项目概况、建设目标、界面需求、功能需求、业务流程、数据要求、验收标准</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A</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5</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 xml:space="preserve">详细设计 </w:t>
            </w:r>
          </w:p>
        </w:tc>
        <w:tc>
          <w:tcPr>
            <w:tcW w:w="3933" w:type="dxa"/>
            <w:gridSpan w:val="2"/>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.doc格式，包括：目标原则、系统架构、界面设计、功能设计、数据库设计、部署环境设计、设计标准</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A</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6</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测试设计</w:t>
            </w:r>
          </w:p>
        </w:tc>
        <w:tc>
          <w:tcPr>
            <w:tcW w:w="3933" w:type="dxa"/>
            <w:gridSpan w:val="2"/>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.doc</w:t>
            </w:r>
            <w:r>
              <w:rPr>
                <w:rFonts w:ascii="宋体" w:hAnsi="宋体" w:cs="宋体" w:hint="eastAsia"/>
                <w:color w:val="000000"/>
                <w:kern w:val="0"/>
                <w:sz w:val="20"/>
                <w:szCs w:val="20"/>
              </w:rPr>
              <w:t>格式，包括：测试环境设计、</w:t>
            </w:r>
            <w:r w:rsidRPr="00A26F5C">
              <w:rPr>
                <w:rFonts w:ascii="宋体" w:hAnsi="宋体" w:cs="宋体" w:hint="eastAsia"/>
                <w:color w:val="000000"/>
                <w:kern w:val="0"/>
                <w:sz w:val="20"/>
                <w:szCs w:val="20"/>
              </w:rPr>
              <w:t>测试分析报告</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A</w:t>
            </w:r>
          </w:p>
        </w:tc>
      </w:tr>
      <w:tr w:rsidR="00503BE1" w:rsidRPr="00A26F5C" w:rsidTr="000E2C1B">
        <w:trPr>
          <w:trHeight w:val="270"/>
        </w:trPr>
        <w:tc>
          <w:tcPr>
            <w:tcW w:w="429" w:type="dxa"/>
            <w:tcBorders>
              <w:top w:val="nil"/>
              <w:left w:val="single" w:sz="4" w:space="0" w:color="auto"/>
              <w:bottom w:val="single" w:sz="4" w:space="0" w:color="auto"/>
              <w:right w:val="single" w:sz="4" w:space="0" w:color="auto"/>
            </w:tcBorders>
            <w:shd w:val="clear" w:color="auto" w:fill="auto"/>
            <w:vAlign w:val="center"/>
            <w:hideMark/>
          </w:tcPr>
          <w:p w:rsidR="00503BE1" w:rsidRPr="00A26F5C" w:rsidRDefault="00503BE1" w:rsidP="000E2C1B">
            <w:pPr>
              <w:widowControl/>
              <w:jc w:val="right"/>
              <w:rPr>
                <w:rFonts w:ascii="宋体" w:hAnsi="宋体" w:cs="宋体"/>
                <w:color w:val="000000"/>
                <w:kern w:val="0"/>
                <w:sz w:val="18"/>
                <w:szCs w:val="18"/>
              </w:rPr>
            </w:pPr>
            <w:r>
              <w:rPr>
                <w:rFonts w:ascii="宋体" w:hAnsi="宋体" w:cs="宋体"/>
                <w:color w:val="000000"/>
                <w:kern w:val="0"/>
                <w:sz w:val="18"/>
                <w:szCs w:val="18"/>
              </w:rPr>
              <w:t xml:space="preserve">   </w:t>
            </w:r>
            <w:r>
              <w:rPr>
                <w:rFonts w:ascii="宋体" w:hAnsi="宋体" w:cs="宋体" w:hint="eastAsia"/>
                <w:color w:val="000000"/>
                <w:kern w:val="0"/>
                <w:sz w:val="18"/>
                <w:szCs w:val="18"/>
              </w:rPr>
              <w:t>1</w:t>
            </w:r>
            <w:r>
              <w:rPr>
                <w:rFonts w:ascii="宋体" w:hAnsi="宋体" w:cs="宋体"/>
                <w:color w:val="000000"/>
                <w:kern w:val="0"/>
                <w:sz w:val="18"/>
                <w:szCs w:val="18"/>
              </w:rPr>
              <w:t>7</w:t>
            </w:r>
          </w:p>
        </w:tc>
        <w:tc>
          <w:tcPr>
            <w:tcW w:w="424"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816" w:type="dxa"/>
            <w:vMerge/>
            <w:tcBorders>
              <w:top w:val="nil"/>
              <w:left w:val="single" w:sz="4" w:space="0" w:color="auto"/>
              <w:bottom w:val="single" w:sz="4" w:space="0" w:color="auto"/>
              <w:right w:val="single" w:sz="4" w:space="0" w:color="auto"/>
            </w:tcBorders>
            <w:vAlign w:val="center"/>
            <w:hideMark/>
          </w:tcPr>
          <w:p w:rsidR="00503BE1" w:rsidRPr="00A26F5C" w:rsidRDefault="00503BE1" w:rsidP="000E2C1B">
            <w:pPr>
              <w:widowControl/>
              <w:jc w:val="left"/>
              <w:rPr>
                <w:rFonts w:ascii="宋体" w:hAnsi="宋体" w:cs="宋体"/>
                <w:color w:val="000000"/>
                <w:kern w:val="0"/>
                <w:sz w:val="20"/>
                <w:szCs w:val="20"/>
              </w:rPr>
            </w:pPr>
          </w:p>
        </w:tc>
        <w:tc>
          <w:tcPr>
            <w:tcW w:w="1216" w:type="dxa"/>
            <w:tcBorders>
              <w:top w:val="nil"/>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center"/>
              <w:rPr>
                <w:rFonts w:ascii="宋体" w:hAnsi="宋体" w:cs="宋体"/>
                <w:color w:val="000000"/>
                <w:kern w:val="0"/>
                <w:sz w:val="20"/>
                <w:szCs w:val="20"/>
              </w:rPr>
            </w:pPr>
            <w:r w:rsidRPr="00A26F5C">
              <w:rPr>
                <w:rFonts w:ascii="宋体" w:hAnsi="宋体" w:cs="宋体" w:hint="eastAsia"/>
                <w:color w:val="000000"/>
                <w:kern w:val="0"/>
                <w:sz w:val="20"/>
                <w:szCs w:val="20"/>
              </w:rPr>
              <w:t>用户手册</w:t>
            </w:r>
          </w:p>
        </w:tc>
        <w:tc>
          <w:tcPr>
            <w:tcW w:w="3933" w:type="dxa"/>
            <w:gridSpan w:val="2"/>
            <w:tcBorders>
              <w:top w:val="single" w:sz="4" w:space="0" w:color="auto"/>
              <w:left w:val="nil"/>
              <w:bottom w:val="single" w:sz="4" w:space="0" w:color="auto"/>
              <w:right w:val="single" w:sz="4" w:space="0" w:color="auto"/>
            </w:tcBorders>
            <w:shd w:val="clear" w:color="auto" w:fill="auto"/>
            <w:vAlign w:val="center"/>
            <w:hideMark/>
          </w:tcPr>
          <w:p w:rsidR="00503BE1" w:rsidRPr="00A26F5C" w:rsidRDefault="00503BE1" w:rsidP="000E2C1B">
            <w:pPr>
              <w:widowControl/>
              <w:jc w:val="left"/>
              <w:rPr>
                <w:rFonts w:ascii="宋体" w:hAnsi="宋体" w:cs="宋体"/>
                <w:color w:val="000000"/>
                <w:kern w:val="0"/>
                <w:sz w:val="20"/>
                <w:szCs w:val="20"/>
              </w:rPr>
            </w:pPr>
            <w:r w:rsidRPr="00A26F5C">
              <w:rPr>
                <w:rFonts w:ascii="宋体" w:hAnsi="宋体" w:cs="宋体" w:hint="eastAsia"/>
                <w:color w:val="000000"/>
                <w:kern w:val="0"/>
                <w:sz w:val="20"/>
                <w:szCs w:val="20"/>
              </w:rPr>
              <w:t>.doc格式，按照角色提供系统用户手册</w:t>
            </w:r>
          </w:p>
        </w:tc>
        <w:tc>
          <w:tcPr>
            <w:tcW w:w="875" w:type="dxa"/>
            <w:tcBorders>
              <w:top w:val="nil"/>
              <w:left w:val="nil"/>
              <w:bottom w:val="single" w:sz="4" w:space="0" w:color="auto"/>
              <w:right w:val="single" w:sz="4" w:space="0" w:color="auto"/>
            </w:tcBorders>
            <w:shd w:val="clear" w:color="auto" w:fill="auto"/>
            <w:noWrap/>
            <w:vAlign w:val="center"/>
            <w:hideMark/>
          </w:tcPr>
          <w:p w:rsidR="00503BE1" w:rsidRPr="00A26F5C" w:rsidRDefault="00503BE1" w:rsidP="000E2C1B">
            <w:pPr>
              <w:widowControl/>
              <w:jc w:val="left"/>
              <w:rPr>
                <w:rFonts w:ascii="宋体" w:hAnsi="宋体" w:cs="宋体"/>
                <w:color w:val="000000"/>
                <w:kern w:val="0"/>
                <w:sz w:val="22"/>
                <w:szCs w:val="22"/>
              </w:rPr>
            </w:pPr>
            <w:r w:rsidRPr="00A26F5C">
              <w:rPr>
                <w:rFonts w:ascii="宋体" w:hAnsi="宋体" w:cs="宋体" w:hint="eastAsia"/>
                <w:color w:val="000000"/>
                <w:kern w:val="0"/>
                <w:sz w:val="22"/>
                <w:szCs w:val="22"/>
              </w:rPr>
              <w:t xml:space="preserve">　</w:t>
            </w:r>
            <w:r>
              <w:rPr>
                <w:rFonts w:ascii="宋体" w:hAnsi="宋体" w:cs="宋体" w:hint="eastAsia"/>
                <w:color w:val="000000"/>
                <w:kern w:val="0"/>
                <w:sz w:val="22"/>
                <w:szCs w:val="22"/>
              </w:rPr>
              <w:t>A</w:t>
            </w:r>
          </w:p>
        </w:tc>
      </w:tr>
    </w:tbl>
    <w:p w:rsidR="00503BE1" w:rsidRPr="00A43502" w:rsidRDefault="00503BE1" w:rsidP="00503BE1">
      <w:pPr>
        <w:rPr>
          <w:rFonts w:ascii="宋体" w:hAnsi="宋体"/>
        </w:rPr>
      </w:pPr>
    </w:p>
    <w:p w:rsidR="00503BE1" w:rsidRPr="00A43502" w:rsidRDefault="00503BE1" w:rsidP="00503BE1">
      <w:pPr>
        <w:spacing w:beforeLines="50" w:before="156" w:afterLines="50" w:after="156" w:line="360" w:lineRule="auto"/>
        <w:rPr>
          <w:rFonts w:ascii="宋体" w:hAnsi="宋体" w:cs="Arial"/>
        </w:rPr>
      </w:pPr>
      <w:r w:rsidRPr="00A43502">
        <w:rPr>
          <w:rFonts w:ascii="宋体" w:hAnsi="宋体" w:cs="Arial" w:hint="eastAsia"/>
          <w:b/>
          <w:color w:val="FF0000"/>
        </w:rPr>
        <w:t>说明：</w:t>
      </w:r>
      <w:r w:rsidRPr="00A43502">
        <w:rPr>
          <w:rFonts w:ascii="宋体" w:hAnsi="宋体" w:cs="Arial" w:hint="eastAsia"/>
        </w:rPr>
        <w:t>级别（A:表示非常重要必须达到的技术性能要求,B:表示重要推荐达到的技术性能要求,C：表示非重要可以弱化的技术性能要求.）</w:t>
      </w:r>
    </w:p>
    <w:p w:rsidR="00503BE1" w:rsidRPr="00FF0E1D" w:rsidRDefault="00503BE1" w:rsidP="00503BE1"/>
    <w:p w:rsidR="00503BE1" w:rsidRDefault="00503BE1" w:rsidP="00503BE1">
      <w:pPr>
        <w:widowControl/>
        <w:jc w:val="left"/>
        <w:rPr>
          <w:b/>
          <w:bCs/>
          <w:kern w:val="44"/>
          <w:sz w:val="48"/>
          <w:szCs w:val="44"/>
        </w:rPr>
      </w:pPr>
      <w:r>
        <w:br w:type="page"/>
      </w:r>
    </w:p>
    <w:p w:rsidR="00503BE1" w:rsidRPr="0012459F" w:rsidRDefault="00503BE1" w:rsidP="00503BE1">
      <w:pPr>
        <w:pStyle w:val="ab"/>
        <w:jc w:val="center"/>
        <w:rPr>
          <w:rFonts w:ascii="宋体" w:eastAsia="宋体" w:hAnsi="宋体" w:cs="Arial"/>
          <w:color w:val="auto"/>
        </w:rPr>
      </w:pPr>
      <w:bookmarkStart w:id="57" w:name="_Toc304476764"/>
      <w:bookmarkStart w:id="58" w:name="_Toc325979565"/>
      <w:bookmarkStart w:id="59" w:name="_Toc430250465"/>
      <w:r w:rsidRPr="0012459F">
        <w:rPr>
          <w:rFonts w:ascii="宋体" w:eastAsia="宋体" w:hAnsi="宋体" w:cs="Arial" w:hint="eastAsia"/>
          <w:color w:val="auto"/>
        </w:rPr>
        <w:lastRenderedPageBreak/>
        <w:t>第六</w:t>
      </w:r>
      <w:r>
        <w:rPr>
          <w:rFonts w:ascii="宋体" w:eastAsia="宋体" w:hAnsi="宋体" w:cs="Arial" w:hint="eastAsia"/>
          <w:color w:val="auto"/>
        </w:rPr>
        <w:t>部分</w:t>
      </w:r>
      <w:r w:rsidRPr="0012459F">
        <w:rPr>
          <w:rFonts w:ascii="宋体" w:eastAsia="宋体" w:hAnsi="宋体" w:cs="Arial" w:hint="eastAsia"/>
          <w:color w:val="auto"/>
        </w:rPr>
        <w:t xml:space="preserve"> 环境和部署要求</w:t>
      </w:r>
      <w:bookmarkEnd w:id="57"/>
      <w:bookmarkEnd w:id="58"/>
      <w:bookmarkEnd w:id="59"/>
    </w:p>
    <w:p w:rsidR="00503BE1" w:rsidRDefault="00503BE1" w:rsidP="00503BE1">
      <w:pPr>
        <w:pStyle w:val="3"/>
      </w:pPr>
      <w:bookmarkStart w:id="60" w:name="_Toc304476765"/>
      <w:bookmarkStart w:id="61" w:name="_Toc325979566"/>
      <w:bookmarkStart w:id="62" w:name="_Toc430250466"/>
      <w:r>
        <w:rPr>
          <w:rFonts w:hint="eastAsia"/>
        </w:rPr>
        <w:t>一、网络部署图</w:t>
      </w:r>
      <w:bookmarkEnd w:id="60"/>
      <w:bookmarkEnd w:id="61"/>
      <w:bookmarkEnd w:id="62"/>
    </w:p>
    <w:p w:rsidR="00503BE1" w:rsidRDefault="00503BE1" w:rsidP="00503BE1">
      <w:pPr>
        <w:jc w:val="left"/>
        <w:rPr>
          <w:b/>
          <w:u w:val="single"/>
        </w:rPr>
      </w:pPr>
      <w:r>
        <w:rPr>
          <w:noProof/>
        </w:rPr>
        <w:drawing>
          <wp:inline distT="0" distB="0" distL="0" distR="0" wp14:anchorId="442B716B" wp14:editId="51AAF8ED">
            <wp:extent cx="5274310" cy="34429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42970"/>
                    </a:xfrm>
                    <a:prstGeom prst="rect">
                      <a:avLst/>
                    </a:prstGeom>
                  </pic:spPr>
                </pic:pic>
              </a:graphicData>
            </a:graphic>
          </wp:inline>
        </w:drawing>
      </w:r>
    </w:p>
    <w:p w:rsidR="00503BE1" w:rsidRDefault="00503BE1" w:rsidP="00503BE1">
      <w:pPr>
        <w:pStyle w:val="3"/>
      </w:pPr>
      <w:bookmarkStart w:id="63" w:name="_Toc304476767"/>
      <w:bookmarkStart w:id="64" w:name="_Toc325979567"/>
      <w:bookmarkStart w:id="65" w:name="_Toc430250467"/>
      <w:r>
        <w:rPr>
          <w:rFonts w:hint="eastAsia"/>
        </w:rPr>
        <w:t>二、运行环境说明</w:t>
      </w:r>
      <w:bookmarkEnd w:id="63"/>
      <w:bookmarkEnd w:id="64"/>
      <w:bookmarkEnd w:id="65"/>
    </w:p>
    <w:p w:rsidR="00503BE1" w:rsidRPr="00A43502" w:rsidRDefault="00503BE1" w:rsidP="00503BE1">
      <w:pPr>
        <w:spacing w:beforeLines="50" w:before="156" w:afterLines="50" w:after="156" w:line="360" w:lineRule="auto"/>
        <w:rPr>
          <w:rFonts w:ascii="宋体" w:hAnsi="宋体" w:cs="Arial"/>
        </w:rPr>
      </w:pPr>
      <w:r w:rsidRPr="00A43502">
        <w:rPr>
          <w:rFonts w:ascii="宋体" w:hAnsi="宋体" w:cs="Arial"/>
        </w:rPr>
        <w:t xml:space="preserve">1）OS：Windows </w:t>
      </w:r>
      <w:r>
        <w:rPr>
          <w:rFonts w:ascii="宋体" w:hAnsi="宋体" w:cs="Arial" w:hint="eastAsia"/>
        </w:rPr>
        <w:t>7/8/10</w:t>
      </w:r>
    </w:p>
    <w:p w:rsidR="00503BE1" w:rsidRPr="00A43502" w:rsidRDefault="00503BE1" w:rsidP="00503BE1">
      <w:pPr>
        <w:spacing w:beforeLines="50" w:before="156" w:afterLines="50" w:after="156" w:line="360" w:lineRule="auto"/>
        <w:rPr>
          <w:rFonts w:ascii="宋体" w:hAnsi="宋体" w:cs="Arial"/>
        </w:rPr>
      </w:pPr>
      <w:r w:rsidRPr="00A43502">
        <w:rPr>
          <w:rFonts w:ascii="宋体" w:hAnsi="宋体" w:cs="Arial"/>
        </w:rPr>
        <w:t>2）</w:t>
      </w:r>
      <w:r>
        <w:rPr>
          <w:rFonts w:ascii="宋体" w:hAnsi="宋体" w:cs="Arial"/>
        </w:rPr>
        <w:t>8</w:t>
      </w:r>
      <w:r w:rsidRPr="00A43502">
        <w:rPr>
          <w:rFonts w:ascii="宋体" w:hAnsi="宋体" w:cs="Arial"/>
        </w:rPr>
        <w:t>G以上内存，建议使用</w:t>
      </w:r>
      <w:r>
        <w:rPr>
          <w:rFonts w:ascii="宋体" w:hAnsi="宋体" w:cs="Arial"/>
        </w:rPr>
        <w:t>16</w:t>
      </w:r>
      <w:r w:rsidRPr="00A43502">
        <w:rPr>
          <w:rFonts w:ascii="宋体" w:hAnsi="宋体" w:cs="Arial"/>
        </w:rPr>
        <w:t>GMB内存；</w:t>
      </w:r>
    </w:p>
    <w:p w:rsidR="00503BE1" w:rsidRPr="00A43502" w:rsidRDefault="00503BE1" w:rsidP="00503BE1">
      <w:pPr>
        <w:spacing w:beforeLines="50" w:before="156" w:afterLines="50" w:after="156" w:line="360" w:lineRule="auto"/>
        <w:rPr>
          <w:rFonts w:ascii="宋体" w:hAnsi="宋体" w:cs="Arial"/>
        </w:rPr>
      </w:pPr>
      <w:r w:rsidRPr="00A43502">
        <w:rPr>
          <w:rFonts w:ascii="宋体" w:hAnsi="宋体" w:cs="Arial"/>
        </w:rPr>
        <w:t>3）500GB以上的硬盘空间，不包括数据存储空间</w:t>
      </w:r>
    </w:p>
    <w:p w:rsidR="00503BE1" w:rsidRPr="00A43502" w:rsidRDefault="00503BE1" w:rsidP="00503BE1">
      <w:pPr>
        <w:spacing w:beforeLines="50" w:before="156" w:afterLines="50" w:after="156" w:line="360" w:lineRule="auto"/>
        <w:rPr>
          <w:rFonts w:ascii="宋体" w:hAnsi="宋体" w:cs="Arial"/>
        </w:rPr>
      </w:pPr>
      <w:r w:rsidRPr="00A43502">
        <w:rPr>
          <w:rFonts w:ascii="宋体" w:hAnsi="宋体" w:cs="Arial"/>
        </w:rPr>
        <w:t xml:space="preserve">4）JDK：Java SE </w:t>
      </w:r>
      <w:r>
        <w:rPr>
          <w:rFonts w:ascii="宋体" w:hAnsi="宋体" w:cs="Arial"/>
        </w:rPr>
        <w:t>8</w:t>
      </w:r>
    </w:p>
    <w:p w:rsidR="00503BE1" w:rsidRPr="00A43502" w:rsidRDefault="00503BE1" w:rsidP="00503BE1">
      <w:pPr>
        <w:spacing w:beforeLines="50" w:before="156" w:afterLines="50" w:after="156" w:line="360" w:lineRule="auto"/>
        <w:rPr>
          <w:rFonts w:ascii="宋体" w:hAnsi="宋体" w:cs="Arial"/>
        </w:rPr>
      </w:pPr>
      <w:r w:rsidRPr="00A43502">
        <w:rPr>
          <w:rFonts w:ascii="宋体" w:hAnsi="宋体" w:cs="Arial"/>
        </w:rPr>
        <w:t>5）DB：</w:t>
      </w:r>
    </w:p>
    <w:p w:rsidR="00503BE1" w:rsidRPr="00051654" w:rsidRDefault="00503BE1" w:rsidP="00503BE1">
      <w:pPr>
        <w:spacing w:beforeLines="50" w:before="156" w:afterLines="50" w:after="156" w:line="360" w:lineRule="auto"/>
        <w:rPr>
          <w:rFonts w:ascii="宋体" w:hAnsi="宋体" w:cs="Arial"/>
        </w:rPr>
      </w:pPr>
      <w:r w:rsidRPr="00A43502">
        <w:rPr>
          <w:rFonts w:ascii="宋体" w:hAnsi="宋体" w:cs="Arial"/>
        </w:rPr>
        <w:t>6）Application Server：</w:t>
      </w:r>
      <w:proofErr w:type="spellStart"/>
      <w:r w:rsidRPr="00A43502">
        <w:rPr>
          <w:rFonts w:ascii="宋体" w:hAnsi="宋体" w:cs="Arial"/>
        </w:rPr>
        <w:t>WebLogic</w:t>
      </w:r>
      <w:proofErr w:type="spellEnd"/>
      <w:r w:rsidRPr="00A43502">
        <w:rPr>
          <w:rFonts w:ascii="宋体" w:hAnsi="宋体" w:cs="Arial"/>
        </w:rPr>
        <w:t xml:space="preserve"> Server 10.3</w:t>
      </w:r>
      <w:r w:rsidRPr="00A43502">
        <w:rPr>
          <w:rFonts w:ascii="宋体" w:hAnsi="宋体" w:cs="Arial" w:hint="eastAsia"/>
        </w:rPr>
        <w:t>或者</w:t>
      </w:r>
      <w:r w:rsidRPr="00A43502">
        <w:rPr>
          <w:rFonts w:ascii="宋体" w:hAnsi="宋体" w:cs="Arial"/>
        </w:rPr>
        <w:t>Tomcat</w:t>
      </w:r>
      <w:r>
        <w:rPr>
          <w:rFonts w:ascii="宋体" w:hAnsi="宋体" w:cs="Arial"/>
        </w:rPr>
        <w:t>8</w:t>
      </w:r>
      <w:r w:rsidRPr="00A43502">
        <w:rPr>
          <w:rFonts w:ascii="宋体" w:hAnsi="宋体" w:cs="Arial" w:hint="eastAsia"/>
        </w:rPr>
        <w:t>以上版本</w:t>
      </w:r>
    </w:p>
    <w:p w:rsidR="00503BE1" w:rsidRDefault="00503BE1" w:rsidP="00503BE1">
      <w:pPr>
        <w:widowControl/>
        <w:jc w:val="left"/>
        <w:rPr>
          <w:rFonts w:ascii="宋体" w:hAnsi="宋体"/>
          <w:szCs w:val="21"/>
        </w:rPr>
      </w:pPr>
    </w:p>
    <w:p w:rsidR="000E2C1B" w:rsidRPr="00503BE1" w:rsidRDefault="000E2C1B"/>
    <w:sectPr w:rsidR="000E2C1B" w:rsidRPr="00503BE1" w:rsidSect="000E2C1B">
      <w:footerReference w:type="default" r:id="rId20"/>
      <w:pgSz w:w="11906" w:h="16838"/>
      <w:pgMar w:top="1440" w:right="1106"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01B" w:rsidRDefault="0020001B" w:rsidP="00503BE1">
      <w:r>
        <w:separator/>
      </w:r>
    </w:p>
  </w:endnote>
  <w:endnote w:type="continuationSeparator" w:id="0">
    <w:p w:rsidR="0020001B" w:rsidRDefault="0020001B" w:rsidP="00503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A43" w:rsidRDefault="001D5A43" w:rsidP="000E2C1B">
    <w:pPr>
      <w:pStyle w:val="a4"/>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28575</wp:posOffset>
              </wp:positionV>
              <wp:extent cx="5715000" cy="0"/>
              <wp:effectExtent l="28575" t="29210" r="28575" b="3746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50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" strokeweight="4.5pt">
              <v:stroke linestyle="thinThick"/>
            </v:line>
          </w:pict>
        </mc:Fallback>
      </mc:AlternateContent>
    </w:r>
  </w:p>
  <w:p w:rsidR="001D5A43" w:rsidRDefault="001D5A43" w:rsidP="000E2C1B">
    <w:pPr>
      <w:pStyle w:val="a4"/>
      <w:rPr>
        <w:rFonts w:ascii="Arial" w:hAnsi="Arial" w:cs="Arial"/>
        <w:b/>
      </w:rPr>
    </w:pPr>
    <w:r>
      <w:rPr>
        <w:rStyle w:val="a5"/>
        <w:rFonts w:ascii="Arial" w:hAnsi="Arial" w:cs="Arial" w:hint="eastAsia"/>
        <w:sz w:val="21"/>
        <w:szCs w:val="21"/>
      </w:rPr>
      <w:t xml:space="preserve">                                          </w:t>
    </w:r>
    <w:r w:rsidRPr="00BB7004">
      <w:rPr>
        <w:rFonts w:ascii="Arial" w:hAnsi="Arial" w:cs="Arial"/>
        <w:b/>
        <w:sz w:val="15"/>
        <w:szCs w:val="21"/>
      </w:rPr>
      <w:fldChar w:fldCharType="begin"/>
    </w:r>
    <w:r w:rsidRPr="00BB7004">
      <w:rPr>
        <w:rStyle w:val="a5"/>
        <w:rFonts w:ascii="Arial" w:hAnsi="Arial" w:cs="Arial"/>
        <w:sz w:val="15"/>
        <w:szCs w:val="21"/>
      </w:rPr>
      <w:instrText xml:space="preserve"> PAGE   \* MERGEFORMAT </w:instrText>
    </w:r>
    <w:r w:rsidRPr="00BB7004">
      <w:rPr>
        <w:rFonts w:ascii="Arial" w:hAnsi="Arial" w:cs="Arial"/>
        <w:b/>
        <w:sz w:val="15"/>
        <w:szCs w:val="21"/>
      </w:rPr>
      <w:fldChar w:fldCharType="separate"/>
    </w:r>
    <w:r w:rsidRPr="001D5A43">
      <w:rPr>
        <w:rStyle w:val="a5"/>
        <w:rFonts w:ascii="Arial" w:hAnsi="Arial" w:cs="Arial"/>
        <w:b/>
        <w:noProof/>
        <w:sz w:val="15"/>
        <w:szCs w:val="21"/>
      </w:rPr>
      <w:t>7</w:t>
    </w:r>
    <w:r w:rsidRPr="00BB7004">
      <w:rPr>
        <w:rFonts w:ascii="Arial" w:hAnsi="Arial" w:cs="Arial"/>
        <w:b/>
        <w:sz w:val="15"/>
        <w:szCs w:val="21"/>
      </w:rPr>
      <w:fldChar w:fldCharType="end"/>
    </w:r>
    <w:r w:rsidRPr="00BB7004">
      <w:rPr>
        <w:rStyle w:val="a5"/>
        <w:rFonts w:ascii="Arial" w:hAnsi="Arial" w:cs="Arial" w:hint="eastAsia"/>
        <w:sz w:val="15"/>
        <w:szCs w:val="21"/>
      </w:rPr>
      <w:t xml:space="preserve">    </w:t>
    </w:r>
    <w:r>
      <w:rPr>
        <w:rStyle w:val="a5"/>
        <w:rFonts w:ascii="Arial" w:hAnsi="Arial" w:cs="Arial"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01B" w:rsidRDefault="0020001B" w:rsidP="00503BE1">
      <w:r>
        <w:separator/>
      </w:r>
    </w:p>
  </w:footnote>
  <w:footnote w:type="continuationSeparator" w:id="0">
    <w:p w:rsidR="0020001B" w:rsidRDefault="0020001B" w:rsidP="00503B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00000008"/>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1">
    <w:nsid w:val="00000009"/>
    <w:multiLevelType w:val="multilevel"/>
    <w:tmpl w:val="00000009"/>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2">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B"/>
    <w:multiLevelType w:val="multilevel"/>
    <w:tmpl w:val="0000000B"/>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4">
    <w:nsid w:val="01542527"/>
    <w:multiLevelType w:val="hybridMultilevel"/>
    <w:tmpl w:val="D4B234D4"/>
    <w:lvl w:ilvl="0" w:tplc="DF6CB78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2A52A1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6">
    <w:nsid w:val="0C374CF6"/>
    <w:multiLevelType w:val="hybridMultilevel"/>
    <w:tmpl w:val="646C0380"/>
    <w:lvl w:ilvl="0" w:tplc="F3BE626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0400EB"/>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8">
    <w:nsid w:val="19E92382"/>
    <w:multiLevelType w:val="hybridMultilevel"/>
    <w:tmpl w:val="00D08DB0"/>
    <w:lvl w:ilvl="0" w:tplc="3980424E">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A72AF"/>
    <w:multiLevelType w:val="hybridMultilevel"/>
    <w:tmpl w:val="8F16A7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3A4497"/>
    <w:multiLevelType w:val="hybridMultilevel"/>
    <w:tmpl w:val="C9AC86E4"/>
    <w:lvl w:ilvl="0" w:tplc="A6CEA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7108B4"/>
    <w:multiLevelType w:val="hybridMultilevel"/>
    <w:tmpl w:val="C7DAA60A"/>
    <w:lvl w:ilvl="0" w:tplc="292242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1C34930"/>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54F59B0"/>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C1F324E"/>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D175E25"/>
    <w:multiLevelType w:val="hybridMultilevel"/>
    <w:tmpl w:val="52585144"/>
    <w:lvl w:ilvl="0" w:tplc="2DBAA74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6">
    <w:nsid w:val="407F7EB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7">
    <w:nsid w:val="43BD6D1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45004B44"/>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9">
    <w:nsid w:val="45045EC3"/>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5BE405A"/>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1">
    <w:nsid w:val="476828C4"/>
    <w:multiLevelType w:val="hybridMultilevel"/>
    <w:tmpl w:val="79A4E974"/>
    <w:lvl w:ilvl="0" w:tplc="D4A07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261A9C"/>
    <w:multiLevelType w:val="hybridMultilevel"/>
    <w:tmpl w:val="2F9E1A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F5C3309"/>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56F12E74"/>
    <w:multiLevelType w:val="hybridMultilevel"/>
    <w:tmpl w:val="01B28CDE"/>
    <w:lvl w:ilvl="0" w:tplc="F04E7DD0">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5">
    <w:nsid w:val="5B1A403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D9722D2"/>
    <w:multiLevelType w:val="hybridMultilevel"/>
    <w:tmpl w:val="2EE0D028"/>
    <w:lvl w:ilvl="0" w:tplc="D898C33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FA33DDA"/>
    <w:multiLevelType w:val="hybridMultilevel"/>
    <w:tmpl w:val="513016EC"/>
    <w:lvl w:ilvl="0" w:tplc="9F76E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0375B61"/>
    <w:multiLevelType w:val="hybridMultilevel"/>
    <w:tmpl w:val="D3A88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42100FF"/>
    <w:multiLevelType w:val="hybridMultilevel"/>
    <w:tmpl w:val="F68AC274"/>
    <w:lvl w:ilvl="0" w:tplc="BE729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5C164E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1">
    <w:nsid w:val="6B835AB8"/>
    <w:multiLevelType w:val="hybridMultilevel"/>
    <w:tmpl w:val="04ACB080"/>
    <w:lvl w:ilvl="0" w:tplc="274CF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D592C1E"/>
    <w:multiLevelType w:val="hybridMultilevel"/>
    <w:tmpl w:val="AB24113C"/>
    <w:lvl w:ilvl="0" w:tplc="E7484E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E4E7CE6"/>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2212A88"/>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2A14BFA"/>
    <w:multiLevelType w:val="hybridMultilevel"/>
    <w:tmpl w:val="DACC8332"/>
    <w:lvl w:ilvl="0" w:tplc="0BD8DEAC">
      <w:start w:val="1"/>
      <w:numFmt w:val="bullet"/>
      <w:lvlText w:val=""/>
      <w:lvlJc w:val="left"/>
      <w:pPr>
        <w:tabs>
          <w:tab w:val="num" w:pos="360"/>
        </w:tabs>
        <w:ind w:left="360" w:hanging="144"/>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nsid w:val="72C37CD4"/>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3"/>
  </w:num>
  <w:num w:numId="3">
    <w:abstractNumId w:val="0"/>
  </w:num>
  <w:num w:numId="4">
    <w:abstractNumId w:val="1"/>
  </w:num>
  <w:num w:numId="5">
    <w:abstractNumId w:val="24"/>
  </w:num>
  <w:num w:numId="6">
    <w:abstractNumId w:val="28"/>
  </w:num>
  <w:num w:numId="7">
    <w:abstractNumId w:val="30"/>
  </w:num>
  <w:num w:numId="8">
    <w:abstractNumId w:val="15"/>
  </w:num>
  <w:num w:numId="9">
    <w:abstractNumId w:val="33"/>
  </w:num>
  <w:num w:numId="10">
    <w:abstractNumId w:val="4"/>
  </w:num>
  <w:num w:numId="11">
    <w:abstractNumId w:val="26"/>
  </w:num>
  <w:num w:numId="12">
    <w:abstractNumId w:val="11"/>
  </w:num>
  <w:num w:numId="13">
    <w:abstractNumId w:val="25"/>
  </w:num>
  <w:num w:numId="14">
    <w:abstractNumId w:val="23"/>
  </w:num>
  <w:num w:numId="15">
    <w:abstractNumId w:val="14"/>
  </w:num>
  <w:num w:numId="16">
    <w:abstractNumId w:val="19"/>
  </w:num>
  <w:num w:numId="17">
    <w:abstractNumId w:val="36"/>
  </w:num>
  <w:num w:numId="18">
    <w:abstractNumId w:val="17"/>
  </w:num>
  <w:num w:numId="19">
    <w:abstractNumId w:val="13"/>
  </w:num>
  <w:num w:numId="20">
    <w:abstractNumId w:val="34"/>
  </w:num>
  <w:num w:numId="21">
    <w:abstractNumId w:val="16"/>
  </w:num>
  <w:num w:numId="22">
    <w:abstractNumId w:val="20"/>
  </w:num>
  <w:num w:numId="23">
    <w:abstractNumId w:val="7"/>
  </w:num>
  <w:num w:numId="24">
    <w:abstractNumId w:val="5"/>
  </w:num>
  <w:num w:numId="25">
    <w:abstractNumId w:val="18"/>
  </w:num>
  <w:num w:numId="26">
    <w:abstractNumId w:val="12"/>
  </w:num>
  <w:num w:numId="27">
    <w:abstractNumId w:val="6"/>
  </w:num>
  <w:num w:numId="28">
    <w:abstractNumId w:val="8"/>
  </w:num>
  <w:num w:numId="29">
    <w:abstractNumId w:val="35"/>
  </w:num>
  <w:num w:numId="30">
    <w:abstractNumId w:val="10"/>
  </w:num>
  <w:num w:numId="31">
    <w:abstractNumId w:val="29"/>
  </w:num>
  <w:num w:numId="32">
    <w:abstractNumId w:val="32"/>
  </w:num>
  <w:num w:numId="33">
    <w:abstractNumId w:val="31"/>
  </w:num>
  <w:num w:numId="34">
    <w:abstractNumId w:val="21"/>
  </w:num>
  <w:num w:numId="35">
    <w:abstractNumId w:val="9"/>
  </w:num>
  <w:num w:numId="36">
    <w:abstractNumId w:val="22"/>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454"/>
    <w:rsid w:val="000E2C1B"/>
    <w:rsid w:val="001D5A43"/>
    <w:rsid w:val="0020001B"/>
    <w:rsid w:val="00376082"/>
    <w:rsid w:val="00503BE1"/>
    <w:rsid w:val="005B6448"/>
    <w:rsid w:val="006C4B20"/>
    <w:rsid w:val="007A345D"/>
    <w:rsid w:val="007F2FC9"/>
    <w:rsid w:val="00820454"/>
    <w:rsid w:val="008F1777"/>
    <w:rsid w:val="008F20A0"/>
    <w:rsid w:val="00C21201"/>
    <w:rsid w:val="00D77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3BE1"/>
    <w:pPr>
      <w:widowControl w:val="0"/>
      <w:jc w:val="both"/>
    </w:pPr>
    <w:rPr>
      <w:rFonts w:ascii="Times New Roman" w:eastAsia="宋体" w:hAnsi="Times New Roman" w:cs="Times New Roman"/>
      <w:szCs w:val="24"/>
    </w:rPr>
  </w:style>
  <w:style w:type="paragraph" w:styleId="1">
    <w:name w:val="heading 1"/>
    <w:basedOn w:val="a"/>
    <w:next w:val="a"/>
    <w:link w:val="1Char"/>
    <w:qFormat/>
    <w:rsid w:val="00503BE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503BE1"/>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Char"/>
    <w:qFormat/>
    <w:rsid w:val="00503BE1"/>
    <w:pPr>
      <w:keepNext/>
      <w:keepLines/>
      <w:spacing w:before="260" w:after="260" w:line="413" w:lineRule="auto"/>
      <w:outlineLvl w:val="2"/>
    </w:pPr>
    <w:rPr>
      <w:b/>
      <w:bCs/>
      <w:sz w:val="32"/>
      <w:szCs w:val="32"/>
    </w:rPr>
  </w:style>
  <w:style w:type="paragraph" w:styleId="4">
    <w:name w:val="heading 4"/>
    <w:basedOn w:val="a"/>
    <w:next w:val="a"/>
    <w:link w:val="4Char"/>
    <w:unhideWhenUsed/>
    <w:qFormat/>
    <w:rsid w:val="00503BE1"/>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nhideWhenUsed/>
    <w:qFormat/>
    <w:rsid w:val="00503BE1"/>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503BE1"/>
    <w:pPr>
      <w:keepNext/>
      <w:keepLines/>
      <w:spacing w:before="240" w:after="64" w:line="320" w:lineRule="auto"/>
      <w:outlineLvl w:val="5"/>
    </w:pPr>
    <w:rPr>
      <w:rFonts w:ascii="Cambria" w:hAnsi="Cambria"/>
      <w:b/>
      <w:bCs/>
      <w:sz w:val="24"/>
    </w:rPr>
  </w:style>
  <w:style w:type="paragraph" w:styleId="7">
    <w:name w:val="heading 7"/>
    <w:basedOn w:val="a"/>
    <w:next w:val="a"/>
    <w:link w:val="7Char"/>
    <w:uiPriority w:val="9"/>
    <w:unhideWhenUsed/>
    <w:qFormat/>
    <w:rsid w:val="00503BE1"/>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03BE1"/>
    <w:rPr>
      <w:rFonts w:ascii="Times New Roman" w:eastAsia="宋体" w:hAnsi="Times New Roman" w:cs="Times New Roman"/>
      <w:b/>
      <w:bCs/>
      <w:kern w:val="44"/>
      <w:sz w:val="44"/>
      <w:szCs w:val="44"/>
    </w:rPr>
  </w:style>
  <w:style w:type="character" w:customStyle="1" w:styleId="2Char">
    <w:name w:val="标题 2 Char"/>
    <w:basedOn w:val="a0"/>
    <w:link w:val="2"/>
    <w:rsid w:val="00503BE1"/>
    <w:rPr>
      <w:rFonts w:ascii="Arial" w:eastAsia="黑体" w:hAnsi="Arial" w:cs="Times New Roman"/>
      <w:b/>
      <w:bCs/>
      <w:sz w:val="32"/>
      <w:szCs w:val="32"/>
    </w:rPr>
  </w:style>
  <w:style w:type="character" w:customStyle="1" w:styleId="3Char">
    <w:name w:val="标题 3 Char"/>
    <w:basedOn w:val="a0"/>
    <w:link w:val="3"/>
    <w:rsid w:val="00503BE1"/>
    <w:rPr>
      <w:rFonts w:ascii="Times New Roman" w:eastAsia="宋体" w:hAnsi="Times New Roman" w:cs="Times New Roman"/>
      <w:b/>
      <w:bCs/>
      <w:sz w:val="32"/>
      <w:szCs w:val="32"/>
    </w:rPr>
  </w:style>
  <w:style w:type="character" w:customStyle="1" w:styleId="4Char">
    <w:name w:val="标题 4 Char"/>
    <w:basedOn w:val="a0"/>
    <w:link w:val="4"/>
    <w:rsid w:val="00503BE1"/>
    <w:rPr>
      <w:rFonts w:ascii="Cambria" w:eastAsia="宋体" w:hAnsi="Cambria" w:cs="Times New Roman"/>
      <w:b/>
      <w:bCs/>
      <w:sz w:val="28"/>
      <w:szCs w:val="28"/>
    </w:rPr>
  </w:style>
  <w:style w:type="character" w:customStyle="1" w:styleId="5Char">
    <w:name w:val="标题 5 Char"/>
    <w:basedOn w:val="a0"/>
    <w:link w:val="5"/>
    <w:rsid w:val="00503BE1"/>
    <w:rPr>
      <w:rFonts w:ascii="Times New Roman" w:eastAsia="宋体" w:hAnsi="Times New Roman" w:cs="Times New Roman"/>
      <w:b/>
      <w:bCs/>
      <w:sz w:val="28"/>
      <w:szCs w:val="28"/>
    </w:rPr>
  </w:style>
  <w:style w:type="character" w:customStyle="1" w:styleId="6Char">
    <w:name w:val="标题 6 Char"/>
    <w:basedOn w:val="a0"/>
    <w:link w:val="6"/>
    <w:rsid w:val="00503BE1"/>
    <w:rPr>
      <w:rFonts w:ascii="Cambria" w:eastAsia="宋体" w:hAnsi="Cambria" w:cs="Times New Roman"/>
      <w:b/>
      <w:bCs/>
      <w:sz w:val="24"/>
      <w:szCs w:val="24"/>
    </w:rPr>
  </w:style>
  <w:style w:type="character" w:customStyle="1" w:styleId="7Char">
    <w:name w:val="标题 7 Char"/>
    <w:basedOn w:val="a0"/>
    <w:link w:val="7"/>
    <w:uiPriority w:val="9"/>
    <w:rsid w:val="00503BE1"/>
    <w:rPr>
      <w:rFonts w:ascii="Times New Roman" w:eastAsia="宋体" w:hAnsi="Times New Roman" w:cs="Times New Roman"/>
      <w:b/>
      <w:bCs/>
      <w:sz w:val="24"/>
      <w:szCs w:val="24"/>
    </w:rPr>
  </w:style>
  <w:style w:type="paragraph" w:styleId="a3">
    <w:name w:val="header"/>
    <w:basedOn w:val="a"/>
    <w:link w:val="Char"/>
    <w:uiPriority w:val="99"/>
    <w:unhideWhenUsed/>
    <w:rsid w:val="00503B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3BE1"/>
    <w:rPr>
      <w:sz w:val="18"/>
      <w:szCs w:val="18"/>
    </w:rPr>
  </w:style>
  <w:style w:type="paragraph" w:styleId="a4">
    <w:name w:val="footer"/>
    <w:basedOn w:val="a"/>
    <w:link w:val="Char0"/>
    <w:uiPriority w:val="99"/>
    <w:unhideWhenUsed/>
    <w:rsid w:val="00503BE1"/>
    <w:pPr>
      <w:tabs>
        <w:tab w:val="center" w:pos="4153"/>
        <w:tab w:val="right" w:pos="8306"/>
      </w:tabs>
      <w:snapToGrid w:val="0"/>
      <w:jc w:val="left"/>
    </w:pPr>
    <w:rPr>
      <w:sz w:val="18"/>
      <w:szCs w:val="18"/>
    </w:rPr>
  </w:style>
  <w:style w:type="character" w:customStyle="1" w:styleId="Char0">
    <w:name w:val="页脚 Char"/>
    <w:basedOn w:val="a0"/>
    <w:link w:val="a4"/>
    <w:uiPriority w:val="99"/>
    <w:rsid w:val="00503BE1"/>
    <w:rPr>
      <w:sz w:val="18"/>
      <w:szCs w:val="18"/>
    </w:rPr>
  </w:style>
  <w:style w:type="character" w:styleId="a5">
    <w:name w:val="page number"/>
    <w:basedOn w:val="a0"/>
    <w:rsid w:val="00503BE1"/>
  </w:style>
  <w:style w:type="character" w:styleId="a6">
    <w:name w:val="Hyperlink"/>
    <w:basedOn w:val="a0"/>
    <w:uiPriority w:val="99"/>
    <w:rsid w:val="00503BE1"/>
    <w:rPr>
      <w:color w:val="0000FF"/>
      <w:u w:val="single"/>
    </w:rPr>
  </w:style>
  <w:style w:type="paragraph" w:styleId="20">
    <w:name w:val="toc 2"/>
    <w:basedOn w:val="a"/>
    <w:next w:val="a"/>
    <w:uiPriority w:val="39"/>
    <w:qFormat/>
    <w:rsid w:val="00503BE1"/>
    <w:pPr>
      <w:ind w:leftChars="200" w:left="420"/>
    </w:pPr>
  </w:style>
  <w:style w:type="paragraph" w:styleId="30">
    <w:name w:val="toc 3"/>
    <w:basedOn w:val="a"/>
    <w:next w:val="a"/>
    <w:uiPriority w:val="39"/>
    <w:qFormat/>
    <w:rsid w:val="00503BE1"/>
    <w:pPr>
      <w:ind w:leftChars="400" w:left="840"/>
    </w:pPr>
  </w:style>
  <w:style w:type="paragraph" w:styleId="a7">
    <w:name w:val="No Spacing"/>
    <w:link w:val="Char1"/>
    <w:uiPriority w:val="1"/>
    <w:qFormat/>
    <w:rsid w:val="00503BE1"/>
    <w:rPr>
      <w:rFonts w:ascii="Calibri" w:eastAsia="宋体" w:hAnsi="Calibri" w:cs="Times New Roman"/>
      <w:kern w:val="0"/>
      <w:sz w:val="22"/>
    </w:rPr>
  </w:style>
  <w:style w:type="character" w:customStyle="1" w:styleId="Char1">
    <w:name w:val="无间隔 Char"/>
    <w:basedOn w:val="a0"/>
    <w:link w:val="a7"/>
    <w:uiPriority w:val="1"/>
    <w:rsid w:val="00503BE1"/>
    <w:rPr>
      <w:rFonts w:ascii="Calibri" w:eastAsia="宋体" w:hAnsi="Calibri" w:cs="Times New Roman"/>
      <w:kern w:val="0"/>
      <w:sz w:val="22"/>
    </w:rPr>
  </w:style>
  <w:style w:type="paragraph" w:styleId="a8">
    <w:name w:val="Balloon Text"/>
    <w:basedOn w:val="a"/>
    <w:link w:val="Char2"/>
    <w:uiPriority w:val="99"/>
    <w:unhideWhenUsed/>
    <w:rsid w:val="00503BE1"/>
    <w:rPr>
      <w:sz w:val="16"/>
      <w:szCs w:val="16"/>
    </w:rPr>
  </w:style>
  <w:style w:type="character" w:customStyle="1" w:styleId="Char2">
    <w:name w:val="批注框文本 Char"/>
    <w:basedOn w:val="a0"/>
    <w:link w:val="a8"/>
    <w:uiPriority w:val="99"/>
    <w:rsid w:val="00503BE1"/>
    <w:rPr>
      <w:rFonts w:ascii="Times New Roman" w:eastAsia="宋体" w:hAnsi="Times New Roman" w:cs="Times New Roman"/>
      <w:sz w:val="16"/>
      <w:szCs w:val="16"/>
    </w:rPr>
  </w:style>
  <w:style w:type="paragraph" w:styleId="10">
    <w:name w:val="toc 1"/>
    <w:basedOn w:val="a"/>
    <w:next w:val="a"/>
    <w:autoRedefine/>
    <w:uiPriority w:val="39"/>
    <w:unhideWhenUsed/>
    <w:qFormat/>
    <w:rsid w:val="00503BE1"/>
    <w:pPr>
      <w:widowControl/>
      <w:spacing w:after="100" w:line="276" w:lineRule="auto"/>
      <w:jc w:val="left"/>
    </w:pPr>
    <w:rPr>
      <w:rFonts w:ascii="Calibri" w:hAnsi="Calibri"/>
      <w:kern w:val="0"/>
      <w:sz w:val="22"/>
      <w:szCs w:val="22"/>
    </w:rPr>
  </w:style>
  <w:style w:type="paragraph" w:styleId="a9">
    <w:name w:val="caption"/>
    <w:basedOn w:val="a"/>
    <w:next w:val="a"/>
    <w:unhideWhenUsed/>
    <w:qFormat/>
    <w:rsid w:val="00503BE1"/>
    <w:pPr>
      <w:spacing w:line="360" w:lineRule="auto"/>
    </w:pPr>
    <w:rPr>
      <w:rFonts w:ascii="Cambria" w:eastAsia="黑体" w:hAnsi="Cambria"/>
      <w:sz w:val="20"/>
      <w:szCs w:val="20"/>
    </w:rPr>
  </w:style>
  <w:style w:type="paragraph" w:styleId="aa">
    <w:name w:val="Title"/>
    <w:basedOn w:val="a"/>
    <w:next w:val="a"/>
    <w:link w:val="Char3"/>
    <w:qFormat/>
    <w:rsid w:val="00503BE1"/>
    <w:pPr>
      <w:spacing w:before="240" w:after="60" w:line="360" w:lineRule="auto"/>
      <w:jc w:val="center"/>
      <w:outlineLvl w:val="0"/>
    </w:pPr>
    <w:rPr>
      <w:rFonts w:ascii="Cambria" w:hAnsi="Cambria"/>
      <w:b/>
      <w:bCs/>
      <w:sz w:val="52"/>
      <w:szCs w:val="32"/>
    </w:rPr>
  </w:style>
  <w:style w:type="character" w:customStyle="1" w:styleId="Char3">
    <w:name w:val="标题 Char"/>
    <w:basedOn w:val="a0"/>
    <w:link w:val="aa"/>
    <w:rsid w:val="00503BE1"/>
    <w:rPr>
      <w:rFonts w:ascii="Cambria" w:eastAsia="宋体" w:hAnsi="Cambria" w:cs="Times New Roman"/>
      <w:b/>
      <w:bCs/>
      <w:sz w:val="52"/>
      <w:szCs w:val="32"/>
    </w:rPr>
  </w:style>
  <w:style w:type="paragraph" w:styleId="ab">
    <w:name w:val="Subtitle"/>
    <w:basedOn w:val="a"/>
    <w:next w:val="a"/>
    <w:link w:val="Char4"/>
    <w:qFormat/>
    <w:rsid w:val="00503BE1"/>
    <w:pPr>
      <w:spacing w:before="240" w:after="60" w:line="312" w:lineRule="auto"/>
      <w:jc w:val="left"/>
      <w:outlineLvl w:val="1"/>
    </w:pPr>
    <w:rPr>
      <w:rFonts w:ascii="Cambria" w:eastAsia="仿宋_GB2312" w:hAnsi="Cambria"/>
      <w:b/>
      <w:bCs/>
      <w:color w:val="002060"/>
      <w:kern w:val="28"/>
      <w:sz w:val="32"/>
      <w:szCs w:val="32"/>
    </w:rPr>
  </w:style>
  <w:style w:type="character" w:customStyle="1" w:styleId="Char4">
    <w:name w:val="副标题 Char"/>
    <w:basedOn w:val="a0"/>
    <w:link w:val="ab"/>
    <w:rsid w:val="00503BE1"/>
    <w:rPr>
      <w:rFonts w:ascii="Cambria" w:eastAsia="仿宋_GB2312" w:hAnsi="Cambria" w:cs="Times New Roman"/>
      <w:b/>
      <w:bCs/>
      <w:color w:val="002060"/>
      <w:kern w:val="28"/>
      <w:sz w:val="32"/>
      <w:szCs w:val="32"/>
    </w:rPr>
  </w:style>
  <w:style w:type="character" w:styleId="ac">
    <w:name w:val="Strong"/>
    <w:uiPriority w:val="22"/>
    <w:qFormat/>
    <w:rsid w:val="00503BE1"/>
    <w:rPr>
      <w:b/>
      <w:bCs/>
    </w:rPr>
  </w:style>
  <w:style w:type="character" w:styleId="ad">
    <w:name w:val="Emphasis"/>
    <w:uiPriority w:val="20"/>
    <w:qFormat/>
    <w:rsid w:val="00503BE1"/>
    <w:rPr>
      <w:i/>
      <w:iCs/>
    </w:rPr>
  </w:style>
  <w:style w:type="paragraph" w:styleId="ae">
    <w:name w:val="List Paragraph"/>
    <w:basedOn w:val="a"/>
    <w:uiPriority w:val="34"/>
    <w:qFormat/>
    <w:rsid w:val="00503BE1"/>
    <w:pPr>
      <w:spacing w:line="360" w:lineRule="auto"/>
      <w:ind w:firstLineChars="200" w:firstLine="420"/>
    </w:pPr>
    <w:rPr>
      <w:sz w:val="24"/>
    </w:rPr>
  </w:style>
  <w:style w:type="character" w:customStyle="1" w:styleId="Char5">
    <w:name w:val="文档结构图 Char"/>
    <w:basedOn w:val="a0"/>
    <w:link w:val="af"/>
    <w:uiPriority w:val="99"/>
    <w:semiHidden/>
    <w:rsid w:val="00503BE1"/>
    <w:rPr>
      <w:rFonts w:ascii="宋体" w:eastAsia="宋体" w:hAnsi="Times New Roman" w:cs="Times New Roman"/>
      <w:sz w:val="18"/>
      <w:szCs w:val="18"/>
    </w:rPr>
  </w:style>
  <w:style w:type="paragraph" w:styleId="af">
    <w:name w:val="Document Map"/>
    <w:basedOn w:val="a"/>
    <w:link w:val="Char5"/>
    <w:uiPriority w:val="99"/>
    <w:semiHidden/>
    <w:unhideWhenUsed/>
    <w:rsid w:val="00503BE1"/>
    <w:pPr>
      <w:spacing w:line="360" w:lineRule="auto"/>
    </w:pPr>
    <w:rPr>
      <w:rFonts w:ascii="宋体"/>
      <w:sz w:val="18"/>
      <w:szCs w:val="18"/>
    </w:rPr>
  </w:style>
  <w:style w:type="character" w:styleId="af0">
    <w:name w:val="Intense Emphasis"/>
    <w:uiPriority w:val="21"/>
    <w:qFormat/>
    <w:rsid w:val="00503BE1"/>
    <w:rPr>
      <w:b/>
      <w:bCs/>
      <w:i/>
      <w:iCs/>
      <w:color w:val="4F81BD"/>
    </w:rPr>
  </w:style>
  <w:style w:type="character" w:styleId="af1">
    <w:name w:val="Subtle Emphasis"/>
    <w:uiPriority w:val="19"/>
    <w:qFormat/>
    <w:rsid w:val="00503BE1"/>
    <w:rPr>
      <w:i/>
      <w:iCs/>
      <w:color w:val="808080"/>
    </w:rPr>
  </w:style>
  <w:style w:type="paragraph" w:styleId="af2">
    <w:name w:val="Quote"/>
    <w:basedOn w:val="a"/>
    <w:next w:val="a"/>
    <w:link w:val="Char6"/>
    <w:uiPriority w:val="29"/>
    <w:qFormat/>
    <w:rsid w:val="00503BE1"/>
    <w:pPr>
      <w:spacing w:line="360" w:lineRule="auto"/>
    </w:pPr>
    <w:rPr>
      <w:i/>
      <w:iCs/>
      <w:color w:val="000000"/>
      <w:sz w:val="24"/>
    </w:rPr>
  </w:style>
  <w:style w:type="character" w:customStyle="1" w:styleId="Char6">
    <w:name w:val="引用 Char"/>
    <w:basedOn w:val="a0"/>
    <w:link w:val="af2"/>
    <w:uiPriority w:val="29"/>
    <w:rsid w:val="00503BE1"/>
    <w:rPr>
      <w:rFonts w:ascii="Times New Roman" w:eastAsia="宋体" w:hAnsi="Times New Roman" w:cs="Times New Roman"/>
      <w:i/>
      <w:iCs/>
      <w:color w:val="000000"/>
      <w:sz w:val="24"/>
      <w:szCs w:val="24"/>
    </w:rPr>
  </w:style>
  <w:style w:type="character" w:customStyle="1" w:styleId="Char7">
    <w:name w:val="日期 Char"/>
    <w:basedOn w:val="a0"/>
    <w:link w:val="af3"/>
    <w:uiPriority w:val="99"/>
    <w:semiHidden/>
    <w:rsid w:val="00503BE1"/>
    <w:rPr>
      <w:rFonts w:ascii="Times New Roman" w:eastAsia="宋体" w:hAnsi="Times New Roman" w:cs="Times New Roman"/>
      <w:sz w:val="24"/>
      <w:szCs w:val="24"/>
    </w:rPr>
  </w:style>
  <w:style w:type="paragraph" w:styleId="af3">
    <w:name w:val="Date"/>
    <w:basedOn w:val="a"/>
    <w:next w:val="a"/>
    <w:link w:val="Char7"/>
    <w:uiPriority w:val="99"/>
    <w:semiHidden/>
    <w:unhideWhenUsed/>
    <w:rsid w:val="00503BE1"/>
    <w:pPr>
      <w:spacing w:line="360" w:lineRule="auto"/>
      <w:ind w:leftChars="2500" w:left="100"/>
    </w:pPr>
    <w:rPr>
      <w:sz w:val="24"/>
    </w:rPr>
  </w:style>
  <w:style w:type="paragraph" w:styleId="af4">
    <w:name w:val="Normal Indent"/>
    <w:basedOn w:val="a"/>
    <w:semiHidden/>
    <w:rsid w:val="00503BE1"/>
    <w:pPr>
      <w:spacing w:line="360" w:lineRule="auto"/>
      <w:ind w:firstLine="420"/>
    </w:pPr>
    <w:rPr>
      <w:sz w:val="24"/>
      <w:szCs w:val="20"/>
    </w:rPr>
  </w:style>
  <w:style w:type="character" w:customStyle="1" w:styleId="22Char">
    <w:name w:val="样式 左侧:  2 字符 首行缩进:  2 字符 Char"/>
    <w:basedOn w:val="a0"/>
    <w:link w:val="22"/>
    <w:locked/>
    <w:rsid w:val="00503BE1"/>
    <w:rPr>
      <w:rFonts w:ascii="Verdana" w:hAnsi="Verdana" w:cs="宋体"/>
    </w:rPr>
  </w:style>
  <w:style w:type="paragraph" w:customStyle="1" w:styleId="22">
    <w:name w:val="样式 左侧:  2 字符 首行缩进:  2 字符"/>
    <w:basedOn w:val="a"/>
    <w:link w:val="22Char"/>
    <w:rsid w:val="00503BE1"/>
    <w:pPr>
      <w:ind w:leftChars="200" w:left="200" w:firstLineChars="200" w:firstLine="200"/>
    </w:pPr>
    <w:rPr>
      <w:rFonts w:ascii="Verdana" w:eastAsiaTheme="minorEastAsia" w:hAnsi="Verdana" w:cs="宋体"/>
      <w:szCs w:val="22"/>
    </w:rPr>
  </w:style>
  <w:style w:type="paragraph" w:styleId="40">
    <w:name w:val="toc 4"/>
    <w:basedOn w:val="a"/>
    <w:next w:val="a"/>
    <w:autoRedefine/>
    <w:uiPriority w:val="39"/>
    <w:unhideWhenUsed/>
    <w:rsid w:val="00503BE1"/>
    <w:pPr>
      <w:ind w:leftChars="600" w:left="1260"/>
    </w:pPr>
  </w:style>
  <w:style w:type="paragraph" w:styleId="50">
    <w:name w:val="toc 5"/>
    <w:basedOn w:val="a"/>
    <w:next w:val="a"/>
    <w:autoRedefine/>
    <w:uiPriority w:val="39"/>
    <w:unhideWhenUsed/>
    <w:rsid w:val="00503BE1"/>
    <w:pPr>
      <w:ind w:leftChars="800" w:left="1680"/>
    </w:pPr>
  </w:style>
  <w:style w:type="paragraph" w:styleId="60">
    <w:name w:val="toc 6"/>
    <w:basedOn w:val="a"/>
    <w:next w:val="a"/>
    <w:autoRedefine/>
    <w:uiPriority w:val="39"/>
    <w:unhideWhenUsed/>
    <w:rsid w:val="00503BE1"/>
    <w:pPr>
      <w:ind w:leftChars="1000" w:left="2100"/>
    </w:pPr>
  </w:style>
  <w:style w:type="character" w:customStyle="1" w:styleId="11">
    <w:name w:val="明显强调1"/>
    <w:rsid w:val="00503BE1"/>
    <w:rPr>
      <w:b/>
      <w:bCs/>
      <w:i/>
      <w:iCs/>
      <w:color w:val="4F81BD"/>
    </w:rPr>
  </w:style>
  <w:style w:type="character" w:customStyle="1" w:styleId="12">
    <w:name w:val="不明显强调1"/>
    <w:rsid w:val="00503BE1"/>
    <w:rPr>
      <w:i/>
      <w:iCs/>
      <w:color w:val="808080"/>
    </w:rPr>
  </w:style>
  <w:style w:type="character" w:customStyle="1" w:styleId="Char8">
    <w:name w:val="文本块 Char"/>
    <w:link w:val="af5"/>
    <w:rsid w:val="00503BE1"/>
    <w:rPr>
      <w:i/>
      <w:iCs/>
      <w:color w:val="000000"/>
      <w:sz w:val="24"/>
      <w:szCs w:val="24"/>
    </w:rPr>
  </w:style>
  <w:style w:type="paragraph" w:styleId="af5">
    <w:name w:val="Block Text"/>
    <w:basedOn w:val="a"/>
    <w:next w:val="a"/>
    <w:link w:val="Char8"/>
    <w:rsid w:val="00503BE1"/>
    <w:pPr>
      <w:spacing w:line="360" w:lineRule="auto"/>
    </w:pPr>
    <w:rPr>
      <w:rFonts w:asciiTheme="minorHAnsi" w:eastAsiaTheme="minorEastAsia" w:hAnsiTheme="minorHAnsi" w:cstheme="minorBidi"/>
      <w:i/>
      <w:iCs/>
      <w:color w:val="000000"/>
      <w:sz w:val="24"/>
    </w:rPr>
  </w:style>
  <w:style w:type="paragraph" w:customStyle="1" w:styleId="13">
    <w:name w:val="引文目录1"/>
    <w:basedOn w:val="a"/>
    <w:next w:val="a"/>
    <w:rsid w:val="00503BE1"/>
    <w:pPr>
      <w:spacing w:line="360" w:lineRule="auto"/>
      <w:ind w:leftChars="200" w:left="420"/>
    </w:pPr>
    <w:rPr>
      <w:sz w:val="24"/>
    </w:rPr>
  </w:style>
  <w:style w:type="paragraph" w:customStyle="1" w:styleId="14">
    <w:name w:val="列出段落1"/>
    <w:basedOn w:val="a"/>
    <w:rsid w:val="00503BE1"/>
    <w:pPr>
      <w:spacing w:line="360" w:lineRule="auto"/>
      <w:ind w:firstLineChars="200" w:firstLine="420"/>
    </w:pPr>
    <w:rPr>
      <w:sz w:val="24"/>
    </w:rPr>
  </w:style>
  <w:style w:type="paragraph" w:customStyle="1" w:styleId="15">
    <w:name w:val="文档结构图1"/>
    <w:basedOn w:val="a"/>
    <w:rsid w:val="00503BE1"/>
    <w:pPr>
      <w:spacing w:line="360" w:lineRule="auto"/>
    </w:pPr>
    <w:rPr>
      <w:rFonts w:ascii="宋体"/>
      <w:sz w:val="18"/>
      <w:szCs w:val="18"/>
    </w:rPr>
  </w:style>
  <w:style w:type="paragraph" w:customStyle="1" w:styleId="TOC1">
    <w:name w:val="TOC 标题1"/>
    <w:basedOn w:val="1"/>
    <w:next w:val="a"/>
    <w:rsid w:val="00503BE1"/>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6">
    <w:name w:val="无间隔1"/>
    <w:rsid w:val="00503BE1"/>
    <w:pPr>
      <w:widowControl w:val="0"/>
      <w:jc w:val="both"/>
    </w:pPr>
    <w:rPr>
      <w:rFonts w:ascii="Times New Roman" w:eastAsia="宋体" w:hAnsi="Times New Roman" w:cs="Times New Roman"/>
      <w:sz w:val="24"/>
      <w:szCs w:val="24"/>
    </w:rPr>
  </w:style>
  <w:style w:type="paragraph" w:customStyle="1" w:styleId="17">
    <w:name w:val="普通(网站)1"/>
    <w:basedOn w:val="a"/>
    <w:rsid w:val="00503BE1"/>
    <w:pPr>
      <w:widowControl/>
      <w:spacing w:before="100" w:beforeAutospacing="1" w:after="100" w:afterAutospacing="1" w:line="360" w:lineRule="auto"/>
      <w:jc w:val="left"/>
    </w:pPr>
    <w:rPr>
      <w:rFonts w:ascii="宋体" w:hAnsi="宋体" w:cs="宋体"/>
      <w:kern w:val="0"/>
      <w:sz w:val="24"/>
    </w:rPr>
  </w:style>
  <w:style w:type="paragraph" w:customStyle="1" w:styleId="18">
    <w:name w:val="日期1"/>
    <w:basedOn w:val="a"/>
    <w:next w:val="a"/>
    <w:rsid w:val="00503BE1"/>
    <w:pPr>
      <w:spacing w:line="360" w:lineRule="auto"/>
      <w:ind w:leftChars="2500" w:left="100"/>
    </w:pPr>
    <w:rPr>
      <w:sz w:val="24"/>
    </w:rPr>
  </w:style>
  <w:style w:type="paragraph" w:customStyle="1" w:styleId="19">
    <w:name w:val="正文缩进1"/>
    <w:basedOn w:val="a"/>
    <w:rsid w:val="00503BE1"/>
    <w:pPr>
      <w:spacing w:line="360" w:lineRule="auto"/>
      <w:ind w:firstLine="420"/>
    </w:pPr>
    <w:rPr>
      <w:sz w:val="24"/>
      <w:szCs w:val="20"/>
    </w:rPr>
  </w:style>
  <w:style w:type="character" w:customStyle="1" w:styleId="z-label1">
    <w:name w:val="z-label1"/>
    <w:basedOn w:val="a0"/>
    <w:rsid w:val="00503BE1"/>
    <w:rPr>
      <w:rFonts w:ascii="Arial" w:hAnsi="Arial" w:cs="Arial" w:hint="default"/>
      <w:b w:val="0"/>
      <w:bCs w:val="0"/>
      <w:sz w:val="18"/>
      <w:szCs w:val="18"/>
    </w:rPr>
  </w:style>
  <w:style w:type="paragraph" w:styleId="70">
    <w:name w:val="toc 7"/>
    <w:basedOn w:val="a"/>
    <w:next w:val="a"/>
    <w:autoRedefine/>
    <w:uiPriority w:val="39"/>
    <w:unhideWhenUsed/>
    <w:rsid w:val="00503BE1"/>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BE1"/>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BE1"/>
    <w:pPr>
      <w:ind w:leftChars="1600" w:left="3360"/>
    </w:pPr>
    <w:rPr>
      <w:rFonts w:asciiTheme="minorHAnsi" w:eastAsiaTheme="minorEastAsia" w:hAnsiTheme="minorHAnsi" w:cstheme="minorBidi"/>
      <w:szCs w:val="22"/>
    </w:rPr>
  </w:style>
  <w:style w:type="character" w:customStyle="1" w:styleId="Char9">
    <w:name w:val="标准小四 Char"/>
    <w:link w:val="af6"/>
    <w:rsid w:val="00503BE1"/>
    <w:rPr>
      <w:rFonts w:ascii="Arial" w:eastAsia="宋体" w:hAnsi="Arial"/>
      <w:sz w:val="24"/>
      <w:szCs w:val="21"/>
    </w:rPr>
  </w:style>
  <w:style w:type="paragraph" w:customStyle="1" w:styleId="af6">
    <w:name w:val="标准小四"/>
    <w:basedOn w:val="a"/>
    <w:link w:val="Char9"/>
    <w:rsid w:val="00503BE1"/>
    <w:pPr>
      <w:spacing w:line="360" w:lineRule="auto"/>
      <w:ind w:firstLineChars="200" w:firstLine="480"/>
    </w:pPr>
    <w:rPr>
      <w:rFonts w:ascii="Arial" w:hAnsi="Arial" w:cstheme="minorBidi"/>
      <w:sz w:val="24"/>
      <w:szCs w:val="21"/>
    </w:rPr>
  </w:style>
  <w:style w:type="character" w:customStyle="1" w:styleId="apple-converted-space">
    <w:name w:val="apple-converted-space"/>
    <w:basedOn w:val="a0"/>
    <w:rsid w:val="00503B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3BE1"/>
    <w:pPr>
      <w:widowControl w:val="0"/>
      <w:jc w:val="both"/>
    </w:pPr>
    <w:rPr>
      <w:rFonts w:ascii="Times New Roman" w:eastAsia="宋体" w:hAnsi="Times New Roman" w:cs="Times New Roman"/>
      <w:szCs w:val="24"/>
    </w:rPr>
  </w:style>
  <w:style w:type="paragraph" w:styleId="1">
    <w:name w:val="heading 1"/>
    <w:basedOn w:val="a"/>
    <w:next w:val="a"/>
    <w:link w:val="1Char"/>
    <w:qFormat/>
    <w:rsid w:val="00503BE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503BE1"/>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Char"/>
    <w:qFormat/>
    <w:rsid w:val="00503BE1"/>
    <w:pPr>
      <w:keepNext/>
      <w:keepLines/>
      <w:spacing w:before="260" w:after="260" w:line="413" w:lineRule="auto"/>
      <w:outlineLvl w:val="2"/>
    </w:pPr>
    <w:rPr>
      <w:b/>
      <w:bCs/>
      <w:sz w:val="32"/>
      <w:szCs w:val="32"/>
    </w:rPr>
  </w:style>
  <w:style w:type="paragraph" w:styleId="4">
    <w:name w:val="heading 4"/>
    <w:basedOn w:val="a"/>
    <w:next w:val="a"/>
    <w:link w:val="4Char"/>
    <w:unhideWhenUsed/>
    <w:qFormat/>
    <w:rsid w:val="00503BE1"/>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nhideWhenUsed/>
    <w:qFormat/>
    <w:rsid w:val="00503BE1"/>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503BE1"/>
    <w:pPr>
      <w:keepNext/>
      <w:keepLines/>
      <w:spacing w:before="240" w:after="64" w:line="320" w:lineRule="auto"/>
      <w:outlineLvl w:val="5"/>
    </w:pPr>
    <w:rPr>
      <w:rFonts w:ascii="Cambria" w:hAnsi="Cambria"/>
      <w:b/>
      <w:bCs/>
      <w:sz w:val="24"/>
    </w:rPr>
  </w:style>
  <w:style w:type="paragraph" w:styleId="7">
    <w:name w:val="heading 7"/>
    <w:basedOn w:val="a"/>
    <w:next w:val="a"/>
    <w:link w:val="7Char"/>
    <w:uiPriority w:val="9"/>
    <w:unhideWhenUsed/>
    <w:qFormat/>
    <w:rsid w:val="00503BE1"/>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03BE1"/>
    <w:rPr>
      <w:rFonts w:ascii="Times New Roman" w:eastAsia="宋体" w:hAnsi="Times New Roman" w:cs="Times New Roman"/>
      <w:b/>
      <w:bCs/>
      <w:kern w:val="44"/>
      <w:sz w:val="44"/>
      <w:szCs w:val="44"/>
    </w:rPr>
  </w:style>
  <w:style w:type="character" w:customStyle="1" w:styleId="2Char">
    <w:name w:val="标题 2 Char"/>
    <w:basedOn w:val="a0"/>
    <w:link w:val="2"/>
    <w:rsid w:val="00503BE1"/>
    <w:rPr>
      <w:rFonts w:ascii="Arial" w:eastAsia="黑体" w:hAnsi="Arial" w:cs="Times New Roman"/>
      <w:b/>
      <w:bCs/>
      <w:sz w:val="32"/>
      <w:szCs w:val="32"/>
    </w:rPr>
  </w:style>
  <w:style w:type="character" w:customStyle="1" w:styleId="3Char">
    <w:name w:val="标题 3 Char"/>
    <w:basedOn w:val="a0"/>
    <w:link w:val="3"/>
    <w:rsid w:val="00503BE1"/>
    <w:rPr>
      <w:rFonts w:ascii="Times New Roman" w:eastAsia="宋体" w:hAnsi="Times New Roman" w:cs="Times New Roman"/>
      <w:b/>
      <w:bCs/>
      <w:sz w:val="32"/>
      <w:szCs w:val="32"/>
    </w:rPr>
  </w:style>
  <w:style w:type="character" w:customStyle="1" w:styleId="4Char">
    <w:name w:val="标题 4 Char"/>
    <w:basedOn w:val="a0"/>
    <w:link w:val="4"/>
    <w:rsid w:val="00503BE1"/>
    <w:rPr>
      <w:rFonts w:ascii="Cambria" w:eastAsia="宋体" w:hAnsi="Cambria" w:cs="Times New Roman"/>
      <w:b/>
      <w:bCs/>
      <w:sz w:val="28"/>
      <w:szCs w:val="28"/>
    </w:rPr>
  </w:style>
  <w:style w:type="character" w:customStyle="1" w:styleId="5Char">
    <w:name w:val="标题 5 Char"/>
    <w:basedOn w:val="a0"/>
    <w:link w:val="5"/>
    <w:rsid w:val="00503BE1"/>
    <w:rPr>
      <w:rFonts w:ascii="Times New Roman" w:eastAsia="宋体" w:hAnsi="Times New Roman" w:cs="Times New Roman"/>
      <w:b/>
      <w:bCs/>
      <w:sz w:val="28"/>
      <w:szCs w:val="28"/>
    </w:rPr>
  </w:style>
  <w:style w:type="character" w:customStyle="1" w:styleId="6Char">
    <w:name w:val="标题 6 Char"/>
    <w:basedOn w:val="a0"/>
    <w:link w:val="6"/>
    <w:rsid w:val="00503BE1"/>
    <w:rPr>
      <w:rFonts w:ascii="Cambria" w:eastAsia="宋体" w:hAnsi="Cambria" w:cs="Times New Roman"/>
      <w:b/>
      <w:bCs/>
      <w:sz w:val="24"/>
      <w:szCs w:val="24"/>
    </w:rPr>
  </w:style>
  <w:style w:type="character" w:customStyle="1" w:styleId="7Char">
    <w:name w:val="标题 7 Char"/>
    <w:basedOn w:val="a0"/>
    <w:link w:val="7"/>
    <w:uiPriority w:val="9"/>
    <w:rsid w:val="00503BE1"/>
    <w:rPr>
      <w:rFonts w:ascii="Times New Roman" w:eastAsia="宋体" w:hAnsi="Times New Roman" w:cs="Times New Roman"/>
      <w:b/>
      <w:bCs/>
      <w:sz w:val="24"/>
      <w:szCs w:val="24"/>
    </w:rPr>
  </w:style>
  <w:style w:type="paragraph" w:styleId="a3">
    <w:name w:val="header"/>
    <w:basedOn w:val="a"/>
    <w:link w:val="Char"/>
    <w:uiPriority w:val="99"/>
    <w:unhideWhenUsed/>
    <w:rsid w:val="00503B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3BE1"/>
    <w:rPr>
      <w:sz w:val="18"/>
      <w:szCs w:val="18"/>
    </w:rPr>
  </w:style>
  <w:style w:type="paragraph" w:styleId="a4">
    <w:name w:val="footer"/>
    <w:basedOn w:val="a"/>
    <w:link w:val="Char0"/>
    <w:uiPriority w:val="99"/>
    <w:unhideWhenUsed/>
    <w:rsid w:val="00503BE1"/>
    <w:pPr>
      <w:tabs>
        <w:tab w:val="center" w:pos="4153"/>
        <w:tab w:val="right" w:pos="8306"/>
      </w:tabs>
      <w:snapToGrid w:val="0"/>
      <w:jc w:val="left"/>
    </w:pPr>
    <w:rPr>
      <w:sz w:val="18"/>
      <w:szCs w:val="18"/>
    </w:rPr>
  </w:style>
  <w:style w:type="character" w:customStyle="1" w:styleId="Char0">
    <w:name w:val="页脚 Char"/>
    <w:basedOn w:val="a0"/>
    <w:link w:val="a4"/>
    <w:uiPriority w:val="99"/>
    <w:rsid w:val="00503BE1"/>
    <w:rPr>
      <w:sz w:val="18"/>
      <w:szCs w:val="18"/>
    </w:rPr>
  </w:style>
  <w:style w:type="character" w:styleId="a5">
    <w:name w:val="page number"/>
    <w:basedOn w:val="a0"/>
    <w:rsid w:val="00503BE1"/>
  </w:style>
  <w:style w:type="character" w:styleId="a6">
    <w:name w:val="Hyperlink"/>
    <w:basedOn w:val="a0"/>
    <w:uiPriority w:val="99"/>
    <w:rsid w:val="00503BE1"/>
    <w:rPr>
      <w:color w:val="0000FF"/>
      <w:u w:val="single"/>
    </w:rPr>
  </w:style>
  <w:style w:type="paragraph" w:styleId="20">
    <w:name w:val="toc 2"/>
    <w:basedOn w:val="a"/>
    <w:next w:val="a"/>
    <w:uiPriority w:val="39"/>
    <w:qFormat/>
    <w:rsid w:val="00503BE1"/>
    <w:pPr>
      <w:ind w:leftChars="200" w:left="420"/>
    </w:pPr>
  </w:style>
  <w:style w:type="paragraph" w:styleId="30">
    <w:name w:val="toc 3"/>
    <w:basedOn w:val="a"/>
    <w:next w:val="a"/>
    <w:uiPriority w:val="39"/>
    <w:qFormat/>
    <w:rsid w:val="00503BE1"/>
    <w:pPr>
      <w:ind w:leftChars="400" w:left="840"/>
    </w:pPr>
  </w:style>
  <w:style w:type="paragraph" w:styleId="a7">
    <w:name w:val="No Spacing"/>
    <w:link w:val="Char1"/>
    <w:uiPriority w:val="1"/>
    <w:qFormat/>
    <w:rsid w:val="00503BE1"/>
    <w:rPr>
      <w:rFonts w:ascii="Calibri" w:eastAsia="宋体" w:hAnsi="Calibri" w:cs="Times New Roman"/>
      <w:kern w:val="0"/>
      <w:sz w:val="22"/>
    </w:rPr>
  </w:style>
  <w:style w:type="character" w:customStyle="1" w:styleId="Char1">
    <w:name w:val="无间隔 Char"/>
    <w:basedOn w:val="a0"/>
    <w:link w:val="a7"/>
    <w:uiPriority w:val="1"/>
    <w:rsid w:val="00503BE1"/>
    <w:rPr>
      <w:rFonts w:ascii="Calibri" w:eastAsia="宋体" w:hAnsi="Calibri" w:cs="Times New Roman"/>
      <w:kern w:val="0"/>
      <w:sz w:val="22"/>
    </w:rPr>
  </w:style>
  <w:style w:type="paragraph" w:styleId="a8">
    <w:name w:val="Balloon Text"/>
    <w:basedOn w:val="a"/>
    <w:link w:val="Char2"/>
    <w:uiPriority w:val="99"/>
    <w:unhideWhenUsed/>
    <w:rsid w:val="00503BE1"/>
    <w:rPr>
      <w:sz w:val="16"/>
      <w:szCs w:val="16"/>
    </w:rPr>
  </w:style>
  <w:style w:type="character" w:customStyle="1" w:styleId="Char2">
    <w:name w:val="批注框文本 Char"/>
    <w:basedOn w:val="a0"/>
    <w:link w:val="a8"/>
    <w:uiPriority w:val="99"/>
    <w:rsid w:val="00503BE1"/>
    <w:rPr>
      <w:rFonts w:ascii="Times New Roman" w:eastAsia="宋体" w:hAnsi="Times New Roman" w:cs="Times New Roman"/>
      <w:sz w:val="16"/>
      <w:szCs w:val="16"/>
    </w:rPr>
  </w:style>
  <w:style w:type="paragraph" w:styleId="10">
    <w:name w:val="toc 1"/>
    <w:basedOn w:val="a"/>
    <w:next w:val="a"/>
    <w:autoRedefine/>
    <w:uiPriority w:val="39"/>
    <w:unhideWhenUsed/>
    <w:qFormat/>
    <w:rsid w:val="00503BE1"/>
    <w:pPr>
      <w:widowControl/>
      <w:spacing w:after="100" w:line="276" w:lineRule="auto"/>
      <w:jc w:val="left"/>
    </w:pPr>
    <w:rPr>
      <w:rFonts w:ascii="Calibri" w:hAnsi="Calibri"/>
      <w:kern w:val="0"/>
      <w:sz w:val="22"/>
      <w:szCs w:val="22"/>
    </w:rPr>
  </w:style>
  <w:style w:type="paragraph" w:styleId="a9">
    <w:name w:val="caption"/>
    <w:basedOn w:val="a"/>
    <w:next w:val="a"/>
    <w:unhideWhenUsed/>
    <w:qFormat/>
    <w:rsid w:val="00503BE1"/>
    <w:pPr>
      <w:spacing w:line="360" w:lineRule="auto"/>
    </w:pPr>
    <w:rPr>
      <w:rFonts w:ascii="Cambria" w:eastAsia="黑体" w:hAnsi="Cambria"/>
      <w:sz w:val="20"/>
      <w:szCs w:val="20"/>
    </w:rPr>
  </w:style>
  <w:style w:type="paragraph" w:styleId="aa">
    <w:name w:val="Title"/>
    <w:basedOn w:val="a"/>
    <w:next w:val="a"/>
    <w:link w:val="Char3"/>
    <w:qFormat/>
    <w:rsid w:val="00503BE1"/>
    <w:pPr>
      <w:spacing w:before="240" w:after="60" w:line="360" w:lineRule="auto"/>
      <w:jc w:val="center"/>
      <w:outlineLvl w:val="0"/>
    </w:pPr>
    <w:rPr>
      <w:rFonts w:ascii="Cambria" w:hAnsi="Cambria"/>
      <w:b/>
      <w:bCs/>
      <w:sz w:val="52"/>
      <w:szCs w:val="32"/>
    </w:rPr>
  </w:style>
  <w:style w:type="character" w:customStyle="1" w:styleId="Char3">
    <w:name w:val="标题 Char"/>
    <w:basedOn w:val="a0"/>
    <w:link w:val="aa"/>
    <w:rsid w:val="00503BE1"/>
    <w:rPr>
      <w:rFonts w:ascii="Cambria" w:eastAsia="宋体" w:hAnsi="Cambria" w:cs="Times New Roman"/>
      <w:b/>
      <w:bCs/>
      <w:sz w:val="52"/>
      <w:szCs w:val="32"/>
    </w:rPr>
  </w:style>
  <w:style w:type="paragraph" w:styleId="ab">
    <w:name w:val="Subtitle"/>
    <w:basedOn w:val="a"/>
    <w:next w:val="a"/>
    <w:link w:val="Char4"/>
    <w:qFormat/>
    <w:rsid w:val="00503BE1"/>
    <w:pPr>
      <w:spacing w:before="240" w:after="60" w:line="312" w:lineRule="auto"/>
      <w:jc w:val="left"/>
      <w:outlineLvl w:val="1"/>
    </w:pPr>
    <w:rPr>
      <w:rFonts w:ascii="Cambria" w:eastAsia="仿宋_GB2312" w:hAnsi="Cambria"/>
      <w:b/>
      <w:bCs/>
      <w:color w:val="002060"/>
      <w:kern w:val="28"/>
      <w:sz w:val="32"/>
      <w:szCs w:val="32"/>
    </w:rPr>
  </w:style>
  <w:style w:type="character" w:customStyle="1" w:styleId="Char4">
    <w:name w:val="副标题 Char"/>
    <w:basedOn w:val="a0"/>
    <w:link w:val="ab"/>
    <w:rsid w:val="00503BE1"/>
    <w:rPr>
      <w:rFonts w:ascii="Cambria" w:eastAsia="仿宋_GB2312" w:hAnsi="Cambria" w:cs="Times New Roman"/>
      <w:b/>
      <w:bCs/>
      <w:color w:val="002060"/>
      <w:kern w:val="28"/>
      <w:sz w:val="32"/>
      <w:szCs w:val="32"/>
    </w:rPr>
  </w:style>
  <w:style w:type="character" w:styleId="ac">
    <w:name w:val="Strong"/>
    <w:uiPriority w:val="22"/>
    <w:qFormat/>
    <w:rsid w:val="00503BE1"/>
    <w:rPr>
      <w:b/>
      <w:bCs/>
    </w:rPr>
  </w:style>
  <w:style w:type="character" w:styleId="ad">
    <w:name w:val="Emphasis"/>
    <w:uiPriority w:val="20"/>
    <w:qFormat/>
    <w:rsid w:val="00503BE1"/>
    <w:rPr>
      <w:i/>
      <w:iCs/>
    </w:rPr>
  </w:style>
  <w:style w:type="paragraph" w:styleId="ae">
    <w:name w:val="List Paragraph"/>
    <w:basedOn w:val="a"/>
    <w:uiPriority w:val="34"/>
    <w:qFormat/>
    <w:rsid w:val="00503BE1"/>
    <w:pPr>
      <w:spacing w:line="360" w:lineRule="auto"/>
      <w:ind w:firstLineChars="200" w:firstLine="420"/>
    </w:pPr>
    <w:rPr>
      <w:sz w:val="24"/>
    </w:rPr>
  </w:style>
  <w:style w:type="character" w:customStyle="1" w:styleId="Char5">
    <w:name w:val="文档结构图 Char"/>
    <w:basedOn w:val="a0"/>
    <w:link w:val="af"/>
    <w:uiPriority w:val="99"/>
    <w:semiHidden/>
    <w:rsid w:val="00503BE1"/>
    <w:rPr>
      <w:rFonts w:ascii="宋体" w:eastAsia="宋体" w:hAnsi="Times New Roman" w:cs="Times New Roman"/>
      <w:sz w:val="18"/>
      <w:szCs w:val="18"/>
    </w:rPr>
  </w:style>
  <w:style w:type="paragraph" w:styleId="af">
    <w:name w:val="Document Map"/>
    <w:basedOn w:val="a"/>
    <w:link w:val="Char5"/>
    <w:uiPriority w:val="99"/>
    <w:semiHidden/>
    <w:unhideWhenUsed/>
    <w:rsid w:val="00503BE1"/>
    <w:pPr>
      <w:spacing w:line="360" w:lineRule="auto"/>
    </w:pPr>
    <w:rPr>
      <w:rFonts w:ascii="宋体"/>
      <w:sz w:val="18"/>
      <w:szCs w:val="18"/>
    </w:rPr>
  </w:style>
  <w:style w:type="character" w:styleId="af0">
    <w:name w:val="Intense Emphasis"/>
    <w:uiPriority w:val="21"/>
    <w:qFormat/>
    <w:rsid w:val="00503BE1"/>
    <w:rPr>
      <w:b/>
      <w:bCs/>
      <w:i/>
      <w:iCs/>
      <w:color w:val="4F81BD"/>
    </w:rPr>
  </w:style>
  <w:style w:type="character" w:styleId="af1">
    <w:name w:val="Subtle Emphasis"/>
    <w:uiPriority w:val="19"/>
    <w:qFormat/>
    <w:rsid w:val="00503BE1"/>
    <w:rPr>
      <w:i/>
      <w:iCs/>
      <w:color w:val="808080"/>
    </w:rPr>
  </w:style>
  <w:style w:type="paragraph" w:styleId="af2">
    <w:name w:val="Quote"/>
    <w:basedOn w:val="a"/>
    <w:next w:val="a"/>
    <w:link w:val="Char6"/>
    <w:uiPriority w:val="29"/>
    <w:qFormat/>
    <w:rsid w:val="00503BE1"/>
    <w:pPr>
      <w:spacing w:line="360" w:lineRule="auto"/>
    </w:pPr>
    <w:rPr>
      <w:i/>
      <w:iCs/>
      <w:color w:val="000000"/>
      <w:sz w:val="24"/>
    </w:rPr>
  </w:style>
  <w:style w:type="character" w:customStyle="1" w:styleId="Char6">
    <w:name w:val="引用 Char"/>
    <w:basedOn w:val="a0"/>
    <w:link w:val="af2"/>
    <w:uiPriority w:val="29"/>
    <w:rsid w:val="00503BE1"/>
    <w:rPr>
      <w:rFonts w:ascii="Times New Roman" w:eastAsia="宋体" w:hAnsi="Times New Roman" w:cs="Times New Roman"/>
      <w:i/>
      <w:iCs/>
      <w:color w:val="000000"/>
      <w:sz w:val="24"/>
      <w:szCs w:val="24"/>
    </w:rPr>
  </w:style>
  <w:style w:type="character" w:customStyle="1" w:styleId="Char7">
    <w:name w:val="日期 Char"/>
    <w:basedOn w:val="a0"/>
    <w:link w:val="af3"/>
    <w:uiPriority w:val="99"/>
    <w:semiHidden/>
    <w:rsid w:val="00503BE1"/>
    <w:rPr>
      <w:rFonts w:ascii="Times New Roman" w:eastAsia="宋体" w:hAnsi="Times New Roman" w:cs="Times New Roman"/>
      <w:sz w:val="24"/>
      <w:szCs w:val="24"/>
    </w:rPr>
  </w:style>
  <w:style w:type="paragraph" w:styleId="af3">
    <w:name w:val="Date"/>
    <w:basedOn w:val="a"/>
    <w:next w:val="a"/>
    <w:link w:val="Char7"/>
    <w:uiPriority w:val="99"/>
    <w:semiHidden/>
    <w:unhideWhenUsed/>
    <w:rsid w:val="00503BE1"/>
    <w:pPr>
      <w:spacing w:line="360" w:lineRule="auto"/>
      <w:ind w:leftChars="2500" w:left="100"/>
    </w:pPr>
    <w:rPr>
      <w:sz w:val="24"/>
    </w:rPr>
  </w:style>
  <w:style w:type="paragraph" w:styleId="af4">
    <w:name w:val="Normal Indent"/>
    <w:basedOn w:val="a"/>
    <w:semiHidden/>
    <w:rsid w:val="00503BE1"/>
    <w:pPr>
      <w:spacing w:line="360" w:lineRule="auto"/>
      <w:ind w:firstLine="420"/>
    </w:pPr>
    <w:rPr>
      <w:sz w:val="24"/>
      <w:szCs w:val="20"/>
    </w:rPr>
  </w:style>
  <w:style w:type="character" w:customStyle="1" w:styleId="22Char">
    <w:name w:val="样式 左侧:  2 字符 首行缩进:  2 字符 Char"/>
    <w:basedOn w:val="a0"/>
    <w:link w:val="22"/>
    <w:locked/>
    <w:rsid w:val="00503BE1"/>
    <w:rPr>
      <w:rFonts w:ascii="Verdana" w:hAnsi="Verdana" w:cs="宋体"/>
    </w:rPr>
  </w:style>
  <w:style w:type="paragraph" w:customStyle="1" w:styleId="22">
    <w:name w:val="样式 左侧:  2 字符 首行缩进:  2 字符"/>
    <w:basedOn w:val="a"/>
    <w:link w:val="22Char"/>
    <w:rsid w:val="00503BE1"/>
    <w:pPr>
      <w:ind w:leftChars="200" w:left="200" w:firstLineChars="200" w:firstLine="200"/>
    </w:pPr>
    <w:rPr>
      <w:rFonts w:ascii="Verdana" w:eastAsiaTheme="minorEastAsia" w:hAnsi="Verdana" w:cs="宋体"/>
      <w:szCs w:val="22"/>
    </w:rPr>
  </w:style>
  <w:style w:type="paragraph" w:styleId="40">
    <w:name w:val="toc 4"/>
    <w:basedOn w:val="a"/>
    <w:next w:val="a"/>
    <w:autoRedefine/>
    <w:uiPriority w:val="39"/>
    <w:unhideWhenUsed/>
    <w:rsid w:val="00503BE1"/>
    <w:pPr>
      <w:ind w:leftChars="600" w:left="1260"/>
    </w:pPr>
  </w:style>
  <w:style w:type="paragraph" w:styleId="50">
    <w:name w:val="toc 5"/>
    <w:basedOn w:val="a"/>
    <w:next w:val="a"/>
    <w:autoRedefine/>
    <w:uiPriority w:val="39"/>
    <w:unhideWhenUsed/>
    <w:rsid w:val="00503BE1"/>
    <w:pPr>
      <w:ind w:leftChars="800" w:left="1680"/>
    </w:pPr>
  </w:style>
  <w:style w:type="paragraph" w:styleId="60">
    <w:name w:val="toc 6"/>
    <w:basedOn w:val="a"/>
    <w:next w:val="a"/>
    <w:autoRedefine/>
    <w:uiPriority w:val="39"/>
    <w:unhideWhenUsed/>
    <w:rsid w:val="00503BE1"/>
    <w:pPr>
      <w:ind w:leftChars="1000" w:left="2100"/>
    </w:pPr>
  </w:style>
  <w:style w:type="character" w:customStyle="1" w:styleId="11">
    <w:name w:val="明显强调1"/>
    <w:rsid w:val="00503BE1"/>
    <w:rPr>
      <w:b/>
      <w:bCs/>
      <w:i/>
      <w:iCs/>
      <w:color w:val="4F81BD"/>
    </w:rPr>
  </w:style>
  <w:style w:type="character" w:customStyle="1" w:styleId="12">
    <w:name w:val="不明显强调1"/>
    <w:rsid w:val="00503BE1"/>
    <w:rPr>
      <w:i/>
      <w:iCs/>
      <w:color w:val="808080"/>
    </w:rPr>
  </w:style>
  <w:style w:type="character" w:customStyle="1" w:styleId="Char8">
    <w:name w:val="文本块 Char"/>
    <w:link w:val="af5"/>
    <w:rsid w:val="00503BE1"/>
    <w:rPr>
      <w:i/>
      <w:iCs/>
      <w:color w:val="000000"/>
      <w:sz w:val="24"/>
      <w:szCs w:val="24"/>
    </w:rPr>
  </w:style>
  <w:style w:type="paragraph" w:styleId="af5">
    <w:name w:val="Block Text"/>
    <w:basedOn w:val="a"/>
    <w:next w:val="a"/>
    <w:link w:val="Char8"/>
    <w:rsid w:val="00503BE1"/>
    <w:pPr>
      <w:spacing w:line="360" w:lineRule="auto"/>
    </w:pPr>
    <w:rPr>
      <w:rFonts w:asciiTheme="minorHAnsi" w:eastAsiaTheme="minorEastAsia" w:hAnsiTheme="minorHAnsi" w:cstheme="minorBidi"/>
      <w:i/>
      <w:iCs/>
      <w:color w:val="000000"/>
      <w:sz w:val="24"/>
    </w:rPr>
  </w:style>
  <w:style w:type="paragraph" w:customStyle="1" w:styleId="13">
    <w:name w:val="引文目录1"/>
    <w:basedOn w:val="a"/>
    <w:next w:val="a"/>
    <w:rsid w:val="00503BE1"/>
    <w:pPr>
      <w:spacing w:line="360" w:lineRule="auto"/>
      <w:ind w:leftChars="200" w:left="420"/>
    </w:pPr>
    <w:rPr>
      <w:sz w:val="24"/>
    </w:rPr>
  </w:style>
  <w:style w:type="paragraph" w:customStyle="1" w:styleId="14">
    <w:name w:val="列出段落1"/>
    <w:basedOn w:val="a"/>
    <w:rsid w:val="00503BE1"/>
    <w:pPr>
      <w:spacing w:line="360" w:lineRule="auto"/>
      <w:ind w:firstLineChars="200" w:firstLine="420"/>
    </w:pPr>
    <w:rPr>
      <w:sz w:val="24"/>
    </w:rPr>
  </w:style>
  <w:style w:type="paragraph" w:customStyle="1" w:styleId="15">
    <w:name w:val="文档结构图1"/>
    <w:basedOn w:val="a"/>
    <w:rsid w:val="00503BE1"/>
    <w:pPr>
      <w:spacing w:line="360" w:lineRule="auto"/>
    </w:pPr>
    <w:rPr>
      <w:rFonts w:ascii="宋体"/>
      <w:sz w:val="18"/>
      <w:szCs w:val="18"/>
    </w:rPr>
  </w:style>
  <w:style w:type="paragraph" w:customStyle="1" w:styleId="TOC1">
    <w:name w:val="TOC 标题1"/>
    <w:basedOn w:val="1"/>
    <w:next w:val="a"/>
    <w:rsid w:val="00503BE1"/>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6">
    <w:name w:val="无间隔1"/>
    <w:rsid w:val="00503BE1"/>
    <w:pPr>
      <w:widowControl w:val="0"/>
      <w:jc w:val="both"/>
    </w:pPr>
    <w:rPr>
      <w:rFonts w:ascii="Times New Roman" w:eastAsia="宋体" w:hAnsi="Times New Roman" w:cs="Times New Roman"/>
      <w:sz w:val="24"/>
      <w:szCs w:val="24"/>
    </w:rPr>
  </w:style>
  <w:style w:type="paragraph" w:customStyle="1" w:styleId="17">
    <w:name w:val="普通(网站)1"/>
    <w:basedOn w:val="a"/>
    <w:rsid w:val="00503BE1"/>
    <w:pPr>
      <w:widowControl/>
      <w:spacing w:before="100" w:beforeAutospacing="1" w:after="100" w:afterAutospacing="1" w:line="360" w:lineRule="auto"/>
      <w:jc w:val="left"/>
    </w:pPr>
    <w:rPr>
      <w:rFonts w:ascii="宋体" w:hAnsi="宋体" w:cs="宋体"/>
      <w:kern w:val="0"/>
      <w:sz w:val="24"/>
    </w:rPr>
  </w:style>
  <w:style w:type="paragraph" w:customStyle="1" w:styleId="18">
    <w:name w:val="日期1"/>
    <w:basedOn w:val="a"/>
    <w:next w:val="a"/>
    <w:rsid w:val="00503BE1"/>
    <w:pPr>
      <w:spacing w:line="360" w:lineRule="auto"/>
      <w:ind w:leftChars="2500" w:left="100"/>
    </w:pPr>
    <w:rPr>
      <w:sz w:val="24"/>
    </w:rPr>
  </w:style>
  <w:style w:type="paragraph" w:customStyle="1" w:styleId="19">
    <w:name w:val="正文缩进1"/>
    <w:basedOn w:val="a"/>
    <w:rsid w:val="00503BE1"/>
    <w:pPr>
      <w:spacing w:line="360" w:lineRule="auto"/>
      <w:ind w:firstLine="420"/>
    </w:pPr>
    <w:rPr>
      <w:sz w:val="24"/>
      <w:szCs w:val="20"/>
    </w:rPr>
  </w:style>
  <w:style w:type="character" w:customStyle="1" w:styleId="z-label1">
    <w:name w:val="z-label1"/>
    <w:basedOn w:val="a0"/>
    <w:rsid w:val="00503BE1"/>
    <w:rPr>
      <w:rFonts w:ascii="Arial" w:hAnsi="Arial" w:cs="Arial" w:hint="default"/>
      <w:b w:val="0"/>
      <w:bCs w:val="0"/>
      <w:sz w:val="18"/>
      <w:szCs w:val="18"/>
    </w:rPr>
  </w:style>
  <w:style w:type="paragraph" w:styleId="70">
    <w:name w:val="toc 7"/>
    <w:basedOn w:val="a"/>
    <w:next w:val="a"/>
    <w:autoRedefine/>
    <w:uiPriority w:val="39"/>
    <w:unhideWhenUsed/>
    <w:rsid w:val="00503BE1"/>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BE1"/>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BE1"/>
    <w:pPr>
      <w:ind w:leftChars="1600" w:left="3360"/>
    </w:pPr>
    <w:rPr>
      <w:rFonts w:asciiTheme="minorHAnsi" w:eastAsiaTheme="minorEastAsia" w:hAnsiTheme="minorHAnsi" w:cstheme="minorBidi"/>
      <w:szCs w:val="22"/>
    </w:rPr>
  </w:style>
  <w:style w:type="character" w:customStyle="1" w:styleId="Char9">
    <w:name w:val="标准小四 Char"/>
    <w:link w:val="af6"/>
    <w:rsid w:val="00503BE1"/>
    <w:rPr>
      <w:rFonts w:ascii="Arial" w:eastAsia="宋体" w:hAnsi="Arial"/>
      <w:sz w:val="24"/>
      <w:szCs w:val="21"/>
    </w:rPr>
  </w:style>
  <w:style w:type="paragraph" w:customStyle="1" w:styleId="af6">
    <w:name w:val="标准小四"/>
    <w:basedOn w:val="a"/>
    <w:link w:val="Char9"/>
    <w:rsid w:val="00503BE1"/>
    <w:pPr>
      <w:spacing w:line="360" w:lineRule="auto"/>
      <w:ind w:firstLineChars="200" w:firstLine="480"/>
    </w:pPr>
    <w:rPr>
      <w:rFonts w:ascii="Arial" w:hAnsi="Arial" w:cstheme="minorBidi"/>
      <w:sz w:val="24"/>
      <w:szCs w:val="21"/>
    </w:rPr>
  </w:style>
  <w:style w:type="character" w:customStyle="1" w:styleId="apple-converted-space">
    <w:name w:val="apple-converted-space"/>
    <w:basedOn w:val="a0"/>
    <w:rsid w:val="00503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261065.htm" TargetMode="External"/><Relationship Id="rId13" Type="http://schemas.openxmlformats.org/officeDocument/2006/relationships/image" Target="media/image4.jp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baike.baidu.com/view/16168.htm" TargetMode="Externa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1</Pages>
  <Words>1191</Words>
  <Characters>6790</Characters>
  <Application>Microsoft Office Word</Application>
  <DocSecurity>0</DocSecurity>
  <Lines>56</Lines>
  <Paragraphs>15</Paragraphs>
  <ScaleCrop>false</ScaleCrop>
  <Company/>
  <LinksUpToDate>false</LinksUpToDate>
  <CharactersWithSpaces>7966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2017-03-27T00:02:00Z</dcterms:created>
  <dcterms:modified xsi:type="dcterms:W3CDTF">2017-03-27T03:30:00Z</dcterms:modified>
</cp:coreProperties>
</file>